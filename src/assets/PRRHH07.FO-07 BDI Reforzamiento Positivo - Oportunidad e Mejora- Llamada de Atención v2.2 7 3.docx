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D0B45D" w14:textId="321C7F27" w:rsidR="00970301" w:rsidRPr="007B2BE4" w:rsidRDefault="00970301" w:rsidP="00A82E4C">
      <w:pPr>
        <w:tabs>
          <w:tab w:val="left" w:pos="1615"/>
        </w:tabs>
        <w:rPr>
          <w:rFonts w:ascii="Arial" w:hAnsi="Arial" w:cs="Arial"/>
          <w:sz w:val="22"/>
          <w:szCs w:val="22"/>
        </w:rPr>
      </w:pPr>
    </w:p>
    <w:p w14:paraId="62A4551C" w14:textId="77777777" w:rsidR="006B00B8" w:rsidRPr="007B2BE4" w:rsidRDefault="003F6BF0" w:rsidP="007B2BE4">
      <w:pPr>
        <w:pStyle w:val="Prrafodelista"/>
        <w:numPr>
          <w:ilvl w:val="0"/>
          <w:numId w:val="4"/>
        </w:numPr>
        <w:rPr>
          <w:rFonts w:ascii="Arial" w:hAnsi="Arial" w:cs="Arial"/>
          <w:b/>
          <w:color w:val="F28C00"/>
          <w:sz w:val="22"/>
          <w:szCs w:val="22"/>
          <w:lang w:val="es-ES_tradnl"/>
        </w:rPr>
      </w:pPr>
      <w:r w:rsidRPr="007B2BE4">
        <w:rPr>
          <w:rFonts w:ascii="Arial" w:hAnsi="Arial" w:cs="Arial"/>
          <w:b/>
          <w:color w:val="F28C00"/>
          <w:sz w:val="22"/>
          <w:szCs w:val="22"/>
          <w:lang w:val="es-ES_tradnl"/>
        </w:rPr>
        <w:t>REFORZAMIENTO POSITIVO/ OPORTUNIDAD DE MEJORA/ LLAMADA DE ATENCIÓN</w:t>
      </w:r>
    </w:p>
    <w:p w14:paraId="556200CA" w14:textId="77777777" w:rsidR="007B2BE4" w:rsidRDefault="007B2BE4" w:rsidP="003F6BF0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33"/>
        <w:gridCol w:w="6739"/>
        <w:gridCol w:w="21"/>
      </w:tblGrid>
      <w:tr w:rsidR="007B2BE4" w:rsidRPr="00C62BF3" w14:paraId="666CEA30" w14:textId="77777777" w:rsidTr="00EF707E">
        <w:trPr>
          <w:gridAfter w:val="1"/>
          <w:wAfter w:w="21" w:type="dxa"/>
          <w:trHeight w:val="338"/>
        </w:trPr>
        <w:tc>
          <w:tcPr>
            <w:tcW w:w="3333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/>
              <w:right w:val="single" w:sz="2" w:space="0" w:color="FFFFFF" w:themeColor="background1"/>
            </w:tcBorders>
            <w:shd w:val="clear" w:color="auto" w:fill="FFFFFF"/>
          </w:tcPr>
          <w:p w14:paraId="2BC53B9F" w14:textId="77777777" w:rsidR="007B2BE4" w:rsidRPr="00C62BF3" w:rsidRDefault="007B2BE4" w:rsidP="00E36708">
            <w:pPr>
              <w:pStyle w:val="Ttulo5"/>
              <w:snapToGrid w:val="0"/>
              <w:rPr>
                <w:rFonts w:cs="Arial"/>
                <w:color w:val="000000"/>
                <w:sz w:val="22"/>
                <w:szCs w:val="22"/>
              </w:rPr>
            </w:pPr>
            <w:r w:rsidRPr="00C62BF3">
              <w:rPr>
                <w:rFonts w:cs="Arial"/>
                <w:color w:val="000000"/>
                <w:sz w:val="22"/>
                <w:szCs w:val="22"/>
              </w:rPr>
              <w:t xml:space="preserve">Área: </w:t>
            </w:r>
            <w:r w:rsidRPr="00C62BF3">
              <w:rPr>
                <w:rFonts w:cs="Arial"/>
                <w:color w:val="000000"/>
                <w:sz w:val="22"/>
                <w:szCs w:val="22"/>
              </w:rPr>
              <w:tab/>
            </w:r>
          </w:p>
        </w:tc>
        <w:tc>
          <w:tcPr>
            <w:tcW w:w="6739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FFFFFF"/>
          </w:tcPr>
          <w:p w14:paraId="488D0E5D" w14:textId="77777777" w:rsidR="007B2BE4" w:rsidRPr="00C62BF3" w:rsidRDefault="007B2BE4" w:rsidP="00E36708">
            <w:pPr>
              <w:snapToGri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7B2BE4" w:rsidRPr="00C62BF3" w14:paraId="06EAC678" w14:textId="77777777" w:rsidTr="00EF707E">
        <w:trPr>
          <w:trHeight w:val="196"/>
        </w:trPr>
        <w:tc>
          <w:tcPr>
            <w:tcW w:w="33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4" w:space="0" w:color="004A99"/>
            </w:tcBorders>
            <w:shd w:val="clear" w:color="auto" w:fill="FFFFFF"/>
          </w:tcPr>
          <w:p w14:paraId="7B611C8F" w14:textId="77777777" w:rsidR="007B2BE4" w:rsidRPr="00C62BF3" w:rsidRDefault="007B2BE4" w:rsidP="00E36708">
            <w:pPr>
              <w:pStyle w:val="Ttulo5"/>
              <w:snapToGrid w:val="0"/>
              <w:rPr>
                <w:rFonts w:cs="Arial"/>
                <w:color w:val="000000"/>
                <w:sz w:val="22"/>
                <w:szCs w:val="22"/>
              </w:rPr>
            </w:pPr>
            <w:r w:rsidRPr="00C62BF3">
              <w:rPr>
                <w:rFonts w:cs="Arial"/>
                <w:color w:val="000000"/>
                <w:sz w:val="22"/>
                <w:szCs w:val="22"/>
              </w:rPr>
              <w:t xml:space="preserve">Fecha de Diálogo:  </w:t>
            </w:r>
          </w:p>
        </w:tc>
        <w:tc>
          <w:tcPr>
            <w:tcW w:w="6760" w:type="dxa"/>
            <w:gridSpan w:val="2"/>
            <w:tcBorders>
              <w:left w:val="single" w:sz="4" w:space="0" w:color="004A99"/>
              <w:bottom w:val="single" w:sz="2" w:space="0" w:color="FFFFFF" w:themeColor="background1"/>
              <w:right w:val="single" w:sz="2" w:space="0" w:color="4F81BD" w:themeColor="accent1"/>
            </w:tcBorders>
            <w:shd w:val="clear" w:color="auto" w:fill="95B3D7" w:themeFill="accent1" w:themeFillTint="99"/>
          </w:tcPr>
          <w:p w14:paraId="57919415" w14:textId="5DABE662" w:rsidR="007B2BE4" w:rsidRPr="00C62BF3" w:rsidRDefault="003B20FC" w:rsidP="00E36708">
            <w:pPr>
              <w:snapToGri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Fecha</w:t>
            </w:r>
          </w:p>
        </w:tc>
      </w:tr>
      <w:tr w:rsidR="007B2BE4" w:rsidRPr="00C62BF3" w14:paraId="214D5522" w14:textId="77777777" w:rsidTr="00EF707E">
        <w:trPr>
          <w:trHeight w:val="250"/>
        </w:trPr>
        <w:tc>
          <w:tcPr>
            <w:tcW w:w="3333" w:type="dxa"/>
            <w:tcBorders>
              <w:top w:val="single" w:sz="2" w:space="0" w:color="FFFFFF"/>
              <w:left w:val="single" w:sz="2" w:space="0" w:color="FFFFFF"/>
              <w:bottom w:val="single" w:sz="2" w:space="0" w:color="FFFFFF" w:themeColor="background1"/>
              <w:right w:val="single" w:sz="4" w:space="0" w:color="004A99"/>
            </w:tcBorders>
            <w:shd w:val="clear" w:color="auto" w:fill="FFFFFF"/>
          </w:tcPr>
          <w:p w14:paraId="77CC9F17" w14:textId="77777777" w:rsidR="007B2BE4" w:rsidRPr="00C62BF3" w:rsidRDefault="007B2BE4" w:rsidP="00E36708">
            <w:pPr>
              <w:snapToGrid w:val="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C62BF3">
              <w:rPr>
                <w:rFonts w:ascii="Arial" w:hAnsi="Arial" w:cs="Arial"/>
                <w:b/>
                <w:color w:val="000000"/>
                <w:sz w:val="22"/>
                <w:szCs w:val="22"/>
              </w:rPr>
              <w:t>Nombre del colaborador</w:t>
            </w:r>
            <w:r w:rsidRPr="00C62BF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6760" w:type="dxa"/>
            <w:gridSpan w:val="2"/>
            <w:tcBorders>
              <w:top w:val="single" w:sz="2" w:space="0" w:color="FFFFFF" w:themeColor="background1"/>
              <w:left w:val="single" w:sz="4" w:space="0" w:color="004A99"/>
              <w:bottom w:val="single" w:sz="2" w:space="0" w:color="FFFFFF" w:themeColor="background1"/>
              <w:right w:val="single" w:sz="2" w:space="0" w:color="4F81BD" w:themeColor="accent1"/>
            </w:tcBorders>
          </w:tcPr>
          <w:p w14:paraId="000029B9" w14:textId="1E244304" w:rsidR="007B2BE4" w:rsidRPr="00C62BF3" w:rsidRDefault="003B20FC" w:rsidP="00E36708">
            <w:pPr>
              <w:snapToGri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Nombre asesor</w:t>
            </w:r>
          </w:p>
        </w:tc>
      </w:tr>
      <w:tr w:rsidR="007B2BE4" w:rsidRPr="00C62BF3" w14:paraId="0584DD8E" w14:textId="77777777" w:rsidTr="00EF707E">
        <w:trPr>
          <w:trHeight w:val="80"/>
        </w:trPr>
        <w:tc>
          <w:tcPr>
            <w:tcW w:w="3333" w:type="dxa"/>
            <w:tcBorders>
              <w:top w:val="single" w:sz="2" w:space="0" w:color="FFFFFF" w:themeColor="background1"/>
              <w:left w:val="single" w:sz="2" w:space="0" w:color="FFFFFF"/>
              <w:bottom w:val="single" w:sz="2" w:space="0" w:color="FFFFFF" w:themeColor="background1"/>
              <w:right w:val="single" w:sz="4" w:space="0" w:color="004A99"/>
            </w:tcBorders>
            <w:shd w:val="clear" w:color="auto" w:fill="FFFFFF"/>
          </w:tcPr>
          <w:p w14:paraId="2EC7B24D" w14:textId="77777777" w:rsidR="007B2BE4" w:rsidRPr="00C62BF3" w:rsidRDefault="007B2BE4" w:rsidP="00E36708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62BF3">
              <w:rPr>
                <w:rFonts w:ascii="Arial" w:hAnsi="Arial" w:cs="Arial"/>
                <w:b/>
                <w:color w:val="000000"/>
                <w:sz w:val="22"/>
                <w:szCs w:val="22"/>
              </w:rPr>
              <w:t>Nombre de la jefatura:</w:t>
            </w:r>
          </w:p>
        </w:tc>
        <w:tc>
          <w:tcPr>
            <w:tcW w:w="6760" w:type="dxa"/>
            <w:gridSpan w:val="2"/>
            <w:tcBorders>
              <w:top w:val="single" w:sz="2" w:space="0" w:color="FFFFFF" w:themeColor="background1"/>
              <w:left w:val="single" w:sz="4" w:space="0" w:color="004A99"/>
              <w:bottom w:val="single" w:sz="2" w:space="0" w:color="FFFFFF" w:themeColor="background1"/>
              <w:right w:val="single" w:sz="4" w:space="0" w:color="004A99"/>
            </w:tcBorders>
            <w:shd w:val="clear" w:color="auto" w:fill="95B3D7" w:themeFill="accent1" w:themeFillTint="99"/>
          </w:tcPr>
          <w:p w14:paraId="3E0FF709" w14:textId="2734C966" w:rsidR="007B2BE4" w:rsidRPr="00C62BF3" w:rsidRDefault="003B20FC" w:rsidP="00E36708">
            <w:pPr>
              <w:snapToGri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Nombre supervisor</w:t>
            </w:r>
          </w:p>
        </w:tc>
      </w:tr>
      <w:tr w:rsidR="003213E9" w:rsidRPr="00C62BF3" w14:paraId="1DB3F9C5" w14:textId="77777777" w:rsidTr="00EF707E">
        <w:trPr>
          <w:trHeight w:val="125"/>
        </w:trPr>
        <w:tc>
          <w:tcPr>
            <w:tcW w:w="33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4" w:space="0" w:color="004A99"/>
            </w:tcBorders>
            <w:shd w:val="clear" w:color="auto" w:fill="FFFFFF"/>
          </w:tcPr>
          <w:p w14:paraId="7E32380E" w14:textId="1973274F" w:rsidR="003213E9" w:rsidRPr="00C62BF3" w:rsidRDefault="003213E9" w:rsidP="00E36708">
            <w:pPr>
              <w:snapToGrid w:val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Tipo de BD</w:t>
            </w:r>
            <w:r w:rsidR="00CA71A5">
              <w:rPr>
                <w:rFonts w:ascii="Arial" w:hAnsi="Arial" w:cs="Arial"/>
                <w:b/>
                <w:color w:val="000000"/>
                <w:sz w:val="22"/>
                <w:szCs w:val="22"/>
              </w:rPr>
              <w:t>I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6760" w:type="dxa"/>
            <w:gridSpan w:val="2"/>
            <w:tcBorders>
              <w:top w:val="single" w:sz="2" w:space="0" w:color="FFFFFF" w:themeColor="background1"/>
              <w:left w:val="single" w:sz="4" w:space="0" w:color="004A99"/>
              <w:bottom w:val="single" w:sz="2" w:space="0" w:color="4F81BD" w:themeColor="accent1"/>
              <w:right w:val="single" w:sz="2" w:space="0" w:color="4F81BD" w:themeColor="accent1"/>
            </w:tcBorders>
            <w:shd w:val="clear" w:color="auto" w:fill="FFFFFF" w:themeFill="background1"/>
          </w:tcPr>
          <w:p w14:paraId="2DE47E87" w14:textId="2BE065E8" w:rsidR="003213E9" w:rsidRDefault="00000000" w:rsidP="003213E9">
            <w:pPr>
              <w:shd w:val="clear" w:color="auto" w:fill="FFFFFF" w:themeFill="background1"/>
              <w:tabs>
                <w:tab w:val="left" w:pos="1260"/>
              </w:tabs>
              <w:snapToGri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color w:val="000000"/>
                  <w:sz w:val="22"/>
                  <w:szCs w:val="22"/>
                </w:rPr>
                <w:id w:val="1412975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2E4C">
                  <w:rPr>
                    <w:rFonts w:ascii="MS Gothic" w:eastAsia="MS Gothic" w:hAnsi="MS Gothic" w:cs="Arial" w:hint="eastAsia"/>
                    <w:color w:val="000000"/>
                    <w:sz w:val="22"/>
                    <w:szCs w:val="22"/>
                  </w:rPr>
                  <w:t>☐</w:t>
                </w:r>
              </w:sdtContent>
            </w:sdt>
            <w:r w:rsidR="003213E9">
              <w:rPr>
                <w:rFonts w:ascii="Arial" w:hAnsi="Arial" w:cs="Arial"/>
                <w:color w:val="000000"/>
                <w:sz w:val="22"/>
                <w:szCs w:val="22"/>
              </w:rPr>
              <w:t>Reforzamiento Positivo</w:t>
            </w:r>
          </w:p>
          <w:p w14:paraId="64751F8E" w14:textId="58DFF2A6" w:rsidR="003213E9" w:rsidRDefault="00000000" w:rsidP="003213E9">
            <w:pPr>
              <w:shd w:val="clear" w:color="auto" w:fill="FFFFFF" w:themeFill="background1"/>
              <w:tabs>
                <w:tab w:val="left" w:pos="1260"/>
              </w:tabs>
              <w:snapToGri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color w:val="000000"/>
                  <w:sz w:val="22"/>
                  <w:szCs w:val="22"/>
                </w:rPr>
                <w:id w:val="918445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0FC">
                  <w:rPr>
                    <w:rFonts w:ascii="MS Gothic" w:eastAsia="MS Gothic" w:hAnsi="MS Gothic" w:cs="Arial" w:hint="eastAsia"/>
                    <w:color w:val="000000"/>
                    <w:sz w:val="22"/>
                    <w:szCs w:val="22"/>
                  </w:rPr>
                  <w:t>☐</w:t>
                </w:r>
              </w:sdtContent>
            </w:sdt>
            <w:r w:rsidR="003213E9">
              <w:rPr>
                <w:rFonts w:ascii="Arial" w:hAnsi="Arial" w:cs="Arial"/>
                <w:color w:val="000000"/>
                <w:sz w:val="22"/>
                <w:szCs w:val="22"/>
              </w:rPr>
              <w:t>Oportunidad de Mejora</w:t>
            </w:r>
          </w:p>
          <w:p w14:paraId="679D6EE3" w14:textId="7CE80469" w:rsidR="003213E9" w:rsidRPr="00C62BF3" w:rsidRDefault="00000000" w:rsidP="003213E9">
            <w:pPr>
              <w:tabs>
                <w:tab w:val="left" w:pos="1260"/>
              </w:tabs>
              <w:snapToGri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color w:val="000000"/>
                  <w:sz w:val="22"/>
                  <w:szCs w:val="22"/>
                </w:rPr>
                <w:id w:val="1052740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D4636">
                  <w:rPr>
                    <w:rFonts w:ascii="MS Gothic" w:eastAsia="MS Gothic" w:hAnsi="MS Gothic" w:cs="Arial" w:hint="eastAsia"/>
                    <w:color w:val="000000"/>
                    <w:sz w:val="22"/>
                    <w:szCs w:val="22"/>
                  </w:rPr>
                  <w:t>☐</w:t>
                </w:r>
              </w:sdtContent>
            </w:sdt>
            <w:r w:rsidR="003213E9">
              <w:rPr>
                <w:rFonts w:ascii="Arial" w:hAnsi="Arial" w:cs="Arial"/>
                <w:color w:val="000000"/>
                <w:sz w:val="22"/>
                <w:szCs w:val="22"/>
              </w:rPr>
              <w:t>Llamada de Atención</w:t>
            </w:r>
          </w:p>
        </w:tc>
      </w:tr>
    </w:tbl>
    <w:p w14:paraId="5534366C" w14:textId="77777777" w:rsidR="006B00B8" w:rsidRPr="00C62BF3" w:rsidRDefault="0082504A" w:rsidP="006B00B8">
      <w:pPr>
        <w:rPr>
          <w:rFonts w:ascii="Arial" w:hAnsi="Arial" w:cs="Arial"/>
          <w:sz w:val="22"/>
          <w:szCs w:val="22"/>
        </w:rPr>
      </w:pPr>
      <w:r w:rsidRPr="00C62BF3">
        <w:rPr>
          <w:rFonts w:ascii="Arial" w:hAnsi="Arial" w:cs="Arial"/>
          <w:sz w:val="22"/>
          <w:szCs w:val="22"/>
        </w:rPr>
        <w:tab/>
      </w:r>
      <w:r w:rsidRPr="00C62BF3">
        <w:rPr>
          <w:rFonts w:ascii="Arial" w:hAnsi="Arial" w:cs="Arial"/>
          <w:sz w:val="22"/>
          <w:szCs w:val="22"/>
        </w:rPr>
        <w:tab/>
      </w:r>
      <w:r w:rsidRPr="00C62BF3">
        <w:rPr>
          <w:rFonts w:ascii="Arial" w:hAnsi="Arial" w:cs="Arial"/>
          <w:sz w:val="22"/>
          <w:szCs w:val="22"/>
        </w:rPr>
        <w:tab/>
      </w:r>
      <w:r w:rsidRPr="00C62BF3">
        <w:rPr>
          <w:rFonts w:ascii="Arial" w:hAnsi="Arial" w:cs="Arial"/>
          <w:sz w:val="22"/>
          <w:szCs w:val="22"/>
        </w:rPr>
        <w:tab/>
      </w:r>
    </w:p>
    <w:p w14:paraId="4F18C305" w14:textId="77777777" w:rsidR="006B00B8" w:rsidRDefault="00EB529C" w:rsidP="006B00B8">
      <w:pPr>
        <w:rPr>
          <w:rFonts w:ascii="Arial" w:hAnsi="Arial" w:cs="Arial"/>
          <w:sz w:val="22"/>
          <w:szCs w:val="22"/>
        </w:rPr>
      </w:pPr>
      <w:r w:rsidRPr="00C62BF3">
        <w:rPr>
          <w:rFonts w:ascii="Arial" w:hAnsi="Arial" w:cs="Arial"/>
          <w:noProof/>
          <w:sz w:val="22"/>
          <w:szCs w:val="22"/>
          <w:lang w:val="es-CR" w:eastAsia="es-C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CB8428" wp14:editId="68B43AE8">
                <wp:simplePos x="0" y="0"/>
                <wp:positionH relativeFrom="margin">
                  <wp:align>right</wp:align>
                </wp:positionH>
                <wp:positionV relativeFrom="paragraph">
                  <wp:posOffset>157085</wp:posOffset>
                </wp:positionV>
                <wp:extent cx="6443932" cy="1181100"/>
                <wp:effectExtent l="0" t="0" r="14605" b="19050"/>
                <wp:wrapNone/>
                <wp:docPr id="14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3932" cy="1181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DBA41" w14:textId="3CAB5392" w:rsidR="00DB1346" w:rsidRDefault="003B20FC" w:rsidP="00DB1346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DB1346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CB8428" id="AutoShape 26" o:spid="_x0000_s1026" style="position:absolute;margin-left:456.2pt;margin-top:12.35pt;width:507.4pt;height:93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" strokeweight=".26mm">
                <v:stroke joinstyle="miter"/>
                <v:textbox>
                  <w:txbxContent>
                    <w:p w14:paraId="277DBA41" w14:textId="3CAB5392" w:rsidR="00DB1346" w:rsidRDefault="003B20FC" w:rsidP="00DB1346">
                      <w:pPr>
                        <w:jc w:val="center"/>
                      </w:pPr>
                      <w:r>
                        <w:t xml:space="preserve"> </w:t>
                      </w:r>
                      <w:r w:rsidR="00DB1346"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B00B8" w:rsidRPr="00C62BF3">
        <w:rPr>
          <w:rFonts w:ascii="Arial" w:hAnsi="Arial" w:cs="Arial"/>
          <w:b/>
          <w:bCs/>
          <w:sz w:val="22"/>
          <w:szCs w:val="22"/>
        </w:rPr>
        <w:t>Reforzamiento positivo (</w:t>
      </w:r>
      <w:r w:rsidR="006B00B8" w:rsidRPr="00C62BF3">
        <w:rPr>
          <w:rFonts w:ascii="Arial" w:hAnsi="Arial" w:cs="Arial"/>
          <w:b/>
          <w:sz w:val="22"/>
          <w:szCs w:val="22"/>
        </w:rPr>
        <w:t>indique</w:t>
      </w:r>
      <w:r w:rsidR="006B00B8" w:rsidRPr="00C62BF3">
        <w:rPr>
          <w:rFonts w:ascii="Arial" w:hAnsi="Arial" w:cs="Arial"/>
          <w:sz w:val="22"/>
          <w:szCs w:val="22"/>
        </w:rPr>
        <w:t xml:space="preserve"> el reconocimiento que se hace):</w:t>
      </w:r>
    </w:p>
    <w:p w14:paraId="03FE8557" w14:textId="77777777" w:rsidR="007B2BE4" w:rsidRDefault="007B2BE4" w:rsidP="006B00B8">
      <w:pPr>
        <w:rPr>
          <w:rFonts w:ascii="Arial" w:hAnsi="Arial" w:cs="Arial"/>
          <w:sz w:val="22"/>
          <w:szCs w:val="22"/>
        </w:rPr>
      </w:pPr>
    </w:p>
    <w:p w14:paraId="564E0B02" w14:textId="77777777" w:rsidR="007B2BE4" w:rsidRDefault="007B2BE4" w:rsidP="006B00B8">
      <w:pPr>
        <w:rPr>
          <w:rFonts w:ascii="Arial" w:hAnsi="Arial" w:cs="Arial"/>
          <w:sz w:val="22"/>
          <w:szCs w:val="22"/>
        </w:rPr>
      </w:pPr>
    </w:p>
    <w:p w14:paraId="1E6EA47A" w14:textId="77777777" w:rsidR="0080750D" w:rsidRDefault="0080750D" w:rsidP="006B00B8">
      <w:pPr>
        <w:rPr>
          <w:rFonts w:ascii="Arial" w:hAnsi="Arial" w:cs="Arial"/>
          <w:sz w:val="22"/>
          <w:szCs w:val="22"/>
        </w:rPr>
      </w:pPr>
    </w:p>
    <w:p w14:paraId="0216AEF4" w14:textId="77777777" w:rsidR="0080750D" w:rsidRDefault="0080750D" w:rsidP="006B00B8">
      <w:pPr>
        <w:rPr>
          <w:rFonts w:ascii="Arial" w:hAnsi="Arial" w:cs="Arial"/>
          <w:sz w:val="22"/>
          <w:szCs w:val="22"/>
        </w:rPr>
      </w:pPr>
    </w:p>
    <w:p w14:paraId="7FC3E909" w14:textId="77777777" w:rsidR="0080750D" w:rsidRDefault="0080750D" w:rsidP="006B00B8">
      <w:pPr>
        <w:rPr>
          <w:rFonts w:ascii="Arial" w:hAnsi="Arial" w:cs="Arial"/>
          <w:sz w:val="22"/>
          <w:szCs w:val="22"/>
        </w:rPr>
      </w:pPr>
    </w:p>
    <w:p w14:paraId="5B25DC7E" w14:textId="77777777" w:rsidR="0080750D" w:rsidRDefault="0080750D" w:rsidP="006B00B8">
      <w:pPr>
        <w:rPr>
          <w:rFonts w:ascii="Arial" w:hAnsi="Arial" w:cs="Arial"/>
          <w:sz w:val="22"/>
          <w:szCs w:val="22"/>
        </w:rPr>
      </w:pPr>
    </w:p>
    <w:p w14:paraId="5710FB7C" w14:textId="77777777" w:rsidR="0080750D" w:rsidRPr="00C62BF3" w:rsidRDefault="0080750D" w:rsidP="006B00B8">
      <w:pPr>
        <w:rPr>
          <w:rFonts w:ascii="Arial" w:hAnsi="Arial" w:cs="Arial"/>
          <w:sz w:val="22"/>
          <w:szCs w:val="22"/>
        </w:rPr>
      </w:pPr>
    </w:p>
    <w:p w14:paraId="0B09329B" w14:textId="77777777" w:rsidR="006B00B8" w:rsidRPr="00C62BF3" w:rsidRDefault="0082504A" w:rsidP="006B00B8">
      <w:pPr>
        <w:rPr>
          <w:rFonts w:ascii="Arial" w:hAnsi="Arial" w:cs="Arial"/>
          <w:sz w:val="22"/>
          <w:szCs w:val="22"/>
          <w:lang w:val="es-CR"/>
        </w:rPr>
      </w:pPr>
      <w:r w:rsidRPr="00C62BF3">
        <w:rPr>
          <w:rFonts w:ascii="Arial" w:hAnsi="Arial" w:cs="Arial"/>
          <w:noProof/>
          <w:sz w:val="22"/>
          <w:szCs w:val="22"/>
          <w:lang w:val="es-CR" w:eastAsia="es-C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63CF15" wp14:editId="01F3831F">
                <wp:simplePos x="0" y="0"/>
                <wp:positionH relativeFrom="column">
                  <wp:posOffset>213359</wp:posOffset>
                </wp:positionH>
                <wp:positionV relativeFrom="paragraph">
                  <wp:posOffset>131445</wp:posOffset>
                </wp:positionV>
                <wp:extent cx="5953125" cy="9525"/>
                <wp:effectExtent l="57150" t="38100" r="47625" b="85725"/>
                <wp:wrapNone/>
                <wp:docPr id="24" name="2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3125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4A99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2D48FC" id="24 Conector recto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10.35pt" to="485.5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" strokecolor="#004a99" strokeweight="3pt">
                <v:shadow on="t" color="black" opacity="22937f" origin=",.5" offset="0,.63889mm"/>
              </v:line>
            </w:pict>
          </mc:Fallback>
        </mc:AlternateContent>
      </w:r>
    </w:p>
    <w:p w14:paraId="7AE726D7" w14:textId="77777777" w:rsidR="006B00B8" w:rsidRPr="00C62BF3" w:rsidRDefault="006B00B8" w:rsidP="006B00B8">
      <w:pPr>
        <w:rPr>
          <w:rFonts w:ascii="Arial" w:hAnsi="Arial" w:cs="Arial"/>
          <w:sz w:val="22"/>
          <w:szCs w:val="22"/>
        </w:rPr>
      </w:pPr>
    </w:p>
    <w:p w14:paraId="10CA11B3" w14:textId="77777777" w:rsidR="006B00B8" w:rsidRPr="00C62BF3" w:rsidRDefault="006B00B8" w:rsidP="006B00B8">
      <w:pPr>
        <w:rPr>
          <w:rFonts w:ascii="Arial" w:hAnsi="Arial" w:cs="Arial"/>
          <w:bCs/>
          <w:sz w:val="22"/>
          <w:szCs w:val="22"/>
        </w:rPr>
      </w:pPr>
      <w:r w:rsidRPr="00C62BF3">
        <w:rPr>
          <w:rFonts w:ascii="Arial" w:hAnsi="Arial" w:cs="Arial"/>
          <w:b/>
          <w:bCs/>
          <w:sz w:val="22"/>
          <w:szCs w:val="22"/>
        </w:rPr>
        <w:t>Oportunidades de mejora (especifique</w:t>
      </w:r>
      <w:r w:rsidRPr="00C62BF3">
        <w:rPr>
          <w:rFonts w:ascii="Arial" w:hAnsi="Arial" w:cs="Arial"/>
          <w:sz w:val="22"/>
          <w:szCs w:val="22"/>
        </w:rPr>
        <w:t xml:space="preserve"> los puntos retroalimentados y los acuerdos que se pactaron)</w:t>
      </w:r>
      <w:r w:rsidRPr="00C62BF3">
        <w:rPr>
          <w:rFonts w:ascii="Arial" w:hAnsi="Arial" w:cs="Arial"/>
          <w:bCs/>
          <w:sz w:val="22"/>
          <w:szCs w:val="22"/>
        </w:rPr>
        <w:t>:</w:t>
      </w:r>
    </w:p>
    <w:p w14:paraId="3315C2CA" w14:textId="77777777" w:rsidR="0082504A" w:rsidRPr="00C62BF3" w:rsidRDefault="0082504A" w:rsidP="006B00B8">
      <w:pPr>
        <w:rPr>
          <w:rFonts w:ascii="Arial" w:hAnsi="Arial" w:cs="Arial"/>
          <w:bCs/>
          <w:sz w:val="22"/>
          <w:szCs w:val="22"/>
        </w:rPr>
      </w:pPr>
      <w:r w:rsidRPr="00C62BF3">
        <w:rPr>
          <w:rFonts w:ascii="Arial" w:hAnsi="Arial" w:cs="Arial"/>
          <w:noProof/>
          <w:sz w:val="22"/>
          <w:szCs w:val="22"/>
          <w:lang w:val="es-CR" w:eastAsia="es-C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609E1F" wp14:editId="2A674EE1">
                <wp:simplePos x="0" y="0"/>
                <wp:positionH relativeFrom="column">
                  <wp:posOffset>13335</wp:posOffset>
                </wp:positionH>
                <wp:positionV relativeFrom="paragraph">
                  <wp:posOffset>15875</wp:posOffset>
                </wp:positionV>
                <wp:extent cx="6334125" cy="1419225"/>
                <wp:effectExtent l="0" t="0" r="28575" b="28575"/>
                <wp:wrapNone/>
                <wp:docPr id="25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4125" cy="1419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6865E" w14:textId="13B1E301" w:rsidR="0053734A" w:rsidRPr="00AB39A4" w:rsidRDefault="003B20FC" w:rsidP="0053734A">
                            <w:pPr>
                              <w:ind w:left="36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609E1F" id="_x0000_s1027" style="position:absolute;margin-left:1.05pt;margin-top:1.25pt;width:498.75pt;height:11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" strokeweight=".26mm">
                <v:stroke joinstyle="miter"/>
                <v:textbox>
                  <w:txbxContent>
                    <w:p w14:paraId="5FC6865E" w14:textId="13B1E301" w:rsidR="0053734A" w:rsidRPr="00AB39A4" w:rsidRDefault="003B20FC" w:rsidP="0053734A">
                      <w:pPr>
                        <w:ind w:left="360"/>
                        <w:rPr>
                          <w:lang w:val="es-CR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DE9327" w14:textId="77777777" w:rsidR="0082504A" w:rsidRPr="00C62BF3" w:rsidRDefault="0082504A" w:rsidP="006B00B8">
      <w:pPr>
        <w:rPr>
          <w:rFonts w:ascii="Arial" w:hAnsi="Arial" w:cs="Arial"/>
          <w:b/>
          <w:bCs/>
          <w:sz w:val="22"/>
          <w:szCs w:val="22"/>
        </w:rPr>
      </w:pPr>
    </w:p>
    <w:p w14:paraId="49C01BDB" w14:textId="77777777" w:rsidR="0082504A" w:rsidRDefault="0082504A" w:rsidP="006B00B8">
      <w:pPr>
        <w:rPr>
          <w:rFonts w:ascii="Arial" w:hAnsi="Arial" w:cs="Arial"/>
          <w:b/>
          <w:bCs/>
          <w:sz w:val="22"/>
          <w:szCs w:val="22"/>
        </w:rPr>
      </w:pPr>
      <w:r w:rsidRPr="00C62BF3">
        <w:rPr>
          <w:rFonts w:ascii="Arial" w:hAnsi="Arial" w:cs="Arial"/>
          <w:b/>
          <w:bCs/>
          <w:sz w:val="22"/>
          <w:szCs w:val="22"/>
        </w:rPr>
        <w:t>}</w:t>
      </w:r>
    </w:p>
    <w:p w14:paraId="617C7469" w14:textId="77777777" w:rsidR="0080750D" w:rsidRDefault="0080750D" w:rsidP="006B00B8">
      <w:pPr>
        <w:rPr>
          <w:rFonts w:ascii="Arial" w:hAnsi="Arial" w:cs="Arial"/>
          <w:b/>
          <w:bCs/>
          <w:sz w:val="22"/>
          <w:szCs w:val="22"/>
        </w:rPr>
      </w:pPr>
    </w:p>
    <w:p w14:paraId="69F96E7B" w14:textId="77777777" w:rsidR="0082504A" w:rsidRDefault="0082504A" w:rsidP="006B00B8">
      <w:pPr>
        <w:rPr>
          <w:rFonts w:ascii="Arial" w:hAnsi="Arial" w:cs="Arial"/>
          <w:b/>
          <w:bCs/>
          <w:sz w:val="22"/>
          <w:szCs w:val="22"/>
        </w:rPr>
      </w:pPr>
    </w:p>
    <w:p w14:paraId="2110614B" w14:textId="77777777" w:rsidR="007B2BE4" w:rsidRDefault="007B2BE4" w:rsidP="006B00B8">
      <w:pPr>
        <w:rPr>
          <w:rFonts w:ascii="Arial" w:hAnsi="Arial" w:cs="Arial"/>
          <w:b/>
          <w:bCs/>
          <w:sz w:val="22"/>
          <w:szCs w:val="22"/>
        </w:rPr>
      </w:pPr>
    </w:p>
    <w:p w14:paraId="033DCFEF" w14:textId="77777777" w:rsidR="00405F8A" w:rsidRDefault="00405F8A" w:rsidP="006B00B8">
      <w:pPr>
        <w:rPr>
          <w:rFonts w:ascii="Arial" w:hAnsi="Arial" w:cs="Arial"/>
          <w:b/>
          <w:bCs/>
          <w:sz w:val="22"/>
          <w:szCs w:val="22"/>
        </w:rPr>
      </w:pPr>
    </w:p>
    <w:p w14:paraId="4F994067" w14:textId="77777777" w:rsidR="00405F8A" w:rsidRDefault="00405F8A" w:rsidP="006B00B8">
      <w:pPr>
        <w:rPr>
          <w:rFonts w:ascii="Arial" w:hAnsi="Arial" w:cs="Arial"/>
          <w:b/>
          <w:bCs/>
          <w:sz w:val="22"/>
          <w:szCs w:val="22"/>
        </w:rPr>
      </w:pPr>
    </w:p>
    <w:p w14:paraId="23466CF8" w14:textId="77777777" w:rsidR="000017F1" w:rsidRDefault="000017F1" w:rsidP="006B00B8">
      <w:pPr>
        <w:rPr>
          <w:rFonts w:ascii="Arial" w:hAnsi="Arial" w:cs="Arial"/>
          <w:b/>
          <w:bCs/>
          <w:sz w:val="22"/>
          <w:szCs w:val="22"/>
        </w:rPr>
      </w:pPr>
    </w:p>
    <w:p w14:paraId="0B6D3327" w14:textId="77777777" w:rsidR="00405F8A" w:rsidRPr="00C62BF3" w:rsidRDefault="00405F8A" w:rsidP="006B00B8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4475"/>
        <w:gridCol w:w="5680"/>
      </w:tblGrid>
      <w:tr w:rsidR="006B00B8" w:rsidRPr="00C62BF3" w14:paraId="771A824C" w14:textId="77777777" w:rsidTr="007B2BE4">
        <w:trPr>
          <w:trHeight w:val="364"/>
        </w:trPr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4A99"/>
          </w:tcPr>
          <w:p w14:paraId="0C713059" w14:textId="77777777" w:rsidR="006B00B8" w:rsidRPr="00C62BF3" w:rsidRDefault="006B00B8" w:rsidP="00755B7D">
            <w:pPr>
              <w:snapToGrid w:val="0"/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C62BF3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Oportunidad de mejora indicada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4A99"/>
          </w:tcPr>
          <w:p w14:paraId="6D587F5A" w14:textId="77777777" w:rsidR="006B00B8" w:rsidRPr="00C62BF3" w:rsidRDefault="006B00B8" w:rsidP="00755B7D">
            <w:pPr>
              <w:snapToGrid w:val="0"/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C62BF3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Acuerdos a los que llegaron</w:t>
            </w:r>
          </w:p>
        </w:tc>
      </w:tr>
      <w:tr w:rsidR="006B00B8" w:rsidRPr="00C62BF3" w14:paraId="72732ADE" w14:textId="77777777" w:rsidTr="007B2BE4">
        <w:trPr>
          <w:trHeight w:val="276"/>
        </w:trPr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059F4F" w14:textId="6E7BDCED" w:rsidR="0082504A" w:rsidRPr="00C62BF3" w:rsidRDefault="003B20FC" w:rsidP="00E446FC">
            <w:pPr>
              <w:snapToGrid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83BA" w14:textId="7F47A1D4" w:rsidR="006B00B8" w:rsidRPr="00C62BF3" w:rsidRDefault="003B20FC" w:rsidP="004B3478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4B8A21F1" w14:textId="77777777" w:rsidR="00DB1346" w:rsidRDefault="00DB1346" w:rsidP="006B00B8">
      <w:pPr>
        <w:rPr>
          <w:rFonts w:ascii="Arial" w:hAnsi="Arial" w:cs="Arial"/>
          <w:b/>
          <w:bCs/>
          <w:sz w:val="22"/>
          <w:szCs w:val="22"/>
        </w:rPr>
      </w:pPr>
    </w:p>
    <w:p w14:paraId="46D355FB" w14:textId="77777777" w:rsidR="00DB1346" w:rsidRPr="00C62BF3" w:rsidRDefault="00DB1346" w:rsidP="006B00B8">
      <w:pPr>
        <w:rPr>
          <w:rFonts w:ascii="Arial" w:hAnsi="Arial" w:cs="Arial"/>
          <w:b/>
          <w:bCs/>
          <w:sz w:val="22"/>
          <w:szCs w:val="22"/>
        </w:rPr>
      </w:pPr>
    </w:p>
    <w:p w14:paraId="6774BFEF" w14:textId="77777777" w:rsidR="006B00B8" w:rsidRPr="00C62BF3" w:rsidRDefault="006B00B8" w:rsidP="006B00B8">
      <w:pPr>
        <w:rPr>
          <w:rFonts w:ascii="Arial" w:hAnsi="Arial" w:cs="Arial"/>
          <w:b/>
          <w:bCs/>
          <w:sz w:val="22"/>
          <w:szCs w:val="22"/>
        </w:rPr>
      </w:pPr>
      <w:r w:rsidRPr="00C62BF3">
        <w:rPr>
          <w:rFonts w:ascii="Arial" w:hAnsi="Arial" w:cs="Arial"/>
          <w:b/>
          <w:bCs/>
          <w:sz w:val="22"/>
          <w:szCs w:val="22"/>
        </w:rPr>
        <w:t>Comentarios del Colaborador:</w:t>
      </w:r>
    </w:p>
    <w:p w14:paraId="04F42173" w14:textId="77777777" w:rsidR="006B00B8" w:rsidRPr="00C62BF3" w:rsidRDefault="00EB529C" w:rsidP="006B00B8">
      <w:pPr>
        <w:jc w:val="both"/>
        <w:rPr>
          <w:rFonts w:ascii="Arial" w:hAnsi="Arial" w:cs="Arial"/>
          <w:b/>
          <w:bCs/>
          <w:sz w:val="22"/>
          <w:szCs w:val="22"/>
          <w:lang w:val="es-CR"/>
        </w:rPr>
      </w:pPr>
      <w:r w:rsidRPr="00C62BF3">
        <w:rPr>
          <w:rFonts w:ascii="Arial" w:hAnsi="Arial" w:cs="Arial"/>
          <w:noProof/>
          <w:sz w:val="22"/>
          <w:szCs w:val="22"/>
          <w:lang w:val="es-CR" w:eastAsia="es-C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F35D32" wp14:editId="34191EA1">
                <wp:simplePos x="0" y="0"/>
                <wp:positionH relativeFrom="column">
                  <wp:posOffset>21782</wp:posOffset>
                </wp:positionH>
                <wp:positionV relativeFrom="paragraph">
                  <wp:posOffset>9345</wp:posOffset>
                </wp:positionV>
                <wp:extent cx="6412230" cy="603849"/>
                <wp:effectExtent l="0" t="0" r="26670" b="25400"/>
                <wp:wrapNone/>
                <wp:docPr id="13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2230" cy="6038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338E7D" id="AutoShape 27" o:spid="_x0000_s1026" style="position:absolute;margin-left:1.7pt;margin-top:.75pt;width:504.9pt;height:47.55pt;z-index:251672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" strokeweight=".26mm">
                <v:stroke joinstyle="miter"/>
              </v:roundrect>
            </w:pict>
          </mc:Fallback>
        </mc:AlternateContent>
      </w:r>
    </w:p>
    <w:p w14:paraId="24B3E24A" w14:textId="77777777" w:rsidR="006B00B8" w:rsidRPr="00C62BF3" w:rsidRDefault="006B00B8" w:rsidP="006B00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3FCFC7D" w14:textId="77777777" w:rsidR="006B00B8" w:rsidRPr="00C62BF3" w:rsidRDefault="006B00B8" w:rsidP="006B00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CF5C6F6" w14:textId="77777777" w:rsidR="006B00B8" w:rsidRPr="00C62BF3" w:rsidRDefault="006B00B8" w:rsidP="006B00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765367E" w14:textId="77777777" w:rsidR="0080750D" w:rsidRDefault="0080750D" w:rsidP="006B00B8">
      <w:pPr>
        <w:rPr>
          <w:rFonts w:ascii="Arial" w:hAnsi="Arial" w:cs="Arial"/>
          <w:b/>
          <w:bCs/>
          <w:sz w:val="22"/>
          <w:szCs w:val="22"/>
        </w:rPr>
      </w:pPr>
    </w:p>
    <w:p w14:paraId="797854CB" w14:textId="77777777" w:rsidR="006B00B8" w:rsidRPr="00C62BF3" w:rsidRDefault="006B00B8" w:rsidP="006B00B8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0743022" w14:textId="4C791324" w:rsidR="00DD75DC" w:rsidRPr="00C62BF3" w:rsidRDefault="006B00B8" w:rsidP="00DB1346">
      <w:pPr>
        <w:rPr>
          <w:rFonts w:ascii="Arial" w:hAnsi="Arial" w:cs="Arial"/>
          <w:b/>
          <w:sz w:val="22"/>
          <w:szCs w:val="22"/>
          <w:lang w:val="es-ES_tradnl"/>
        </w:rPr>
      </w:pPr>
      <w:r w:rsidRPr="00C62BF3">
        <w:rPr>
          <w:rFonts w:ascii="Arial" w:hAnsi="Arial" w:cs="Arial"/>
          <w:b/>
          <w:bCs/>
          <w:sz w:val="22"/>
          <w:szCs w:val="22"/>
        </w:rPr>
        <w:t xml:space="preserve">Firma del líder:    </w:t>
      </w:r>
      <w:r w:rsidRPr="00146FE9">
        <w:rPr>
          <w:rFonts w:ascii="Arial" w:hAnsi="Arial" w:cs="Arial"/>
          <w:b/>
          <w:bCs/>
          <w:sz w:val="22"/>
          <w:szCs w:val="22"/>
        </w:rPr>
        <w:t xml:space="preserve"> </w:t>
      </w:r>
      <w:r w:rsidRPr="00146FE9">
        <w:rPr>
          <w:rFonts w:ascii="Arial" w:hAnsi="Arial" w:cs="Arial"/>
          <w:b/>
          <w:sz w:val="22"/>
          <w:szCs w:val="22"/>
        </w:rPr>
        <w:t>__________________</w:t>
      </w:r>
      <w:r w:rsidRPr="00C62BF3">
        <w:rPr>
          <w:rFonts w:ascii="Arial" w:hAnsi="Arial" w:cs="Arial"/>
          <w:b/>
          <w:bCs/>
          <w:sz w:val="22"/>
          <w:szCs w:val="22"/>
        </w:rPr>
        <w:t xml:space="preserve">     Firma del colaborador: ____________________</w:t>
      </w:r>
      <w:r w:rsidRPr="00C62BF3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</w:p>
    <w:sectPr w:rsidR="00DD75DC" w:rsidRPr="00C62BF3" w:rsidSect="00D81A6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76" w:right="900" w:bottom="426" w:left="1134" w:header="454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6982E" w14:textId="77777777" w:rsidR="004374DD" w:rsidRDefault="004374DD">
      <w:r>
        <w:separator/>
      </w:r>
    </w:p>
  </w:endnote>
  <w:endnote w:type="continuationSeparator" w:id="0">
    <w:p w14:paraId="275051EE" w14:textId="77777777" w:rsidR="004374DD" w:rsidRDefault="00437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2FD2" w14:textId="3F1F927F" w:rsidR="00AB39A4" w:rsidRDefault="003B20F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43D93F" wp14:editId="27D823C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7170" cy="345440"/>
              <wp:effectExtent l="0" t="0" r="11430" b="0"/>
              <wp:wrapNone/>
              <wp:docPr id="222363248" name="Cuadro de texto 6" descr="Uso Confidencial Externo   |    Copia no controlada al Imprimir o Descarga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71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63D4DF" w14:textId="27EA196C" w:rsidR="003B20FC" w:rsidRPr="003B20FC" w:rsidRDefault="003B20FC" w:rsidP="003B20F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B20F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Uso Confidencial Externo   |    Copia no controlada al Imprimir o Descargar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3D93F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8" type="#_x0000_t202" alt="Uso Confidencial Externo   |    Copia no controlada al Imprimir o Descargar" style="position:absolute;margin-left:0;margin-top:0;width:317.1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363D4DF" w14:textId="27EA196C" w:rsidR="003B20FC" w:rsidRPr="003B20FC" w:rsidRDefault="003B20FC" w:rsidP="003B20FC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B20FC">
                      <w:rPr>
                        <w:rFonts w:ascii="Aptos" w:eastAsia="Aptos" w:hAnsi="Aptos" w:cs="Aptos"/>
                        <w:noProof/>
                        <w:color w:val="000000"/>
                      </w:rPr>
                      <w:t>Uso Confidencial Externo   |    Copia no controlada al Imprimir o Descargar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5FB0B" w14:textId="31F04F80" w:rsidR="00970301" w:rsidRDefault="003B20FC">
    <w:pPr>
      <w:pStyle w:val="Piedepgina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26BE2F" wp14:editId="51A0ECC1">
              <wp:simplePos x="723900" y="9305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7170" cy="345440"/>
              <wp:effectExtent l="0" t="0" r="11430" b="0"/>
              <wp:wrapNone/>
              <wp:docPr id="225801496" name="Cuadro de texto 7" descr="Uso Confidencial Externo   |    Copia no controlada al Imprimir o Descarga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71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3C402" w14:textId="6A9339BF" w:rsidR="003B20FC" w:rsidRPr="003B20FC" w:rsidRDefault="003B20FC" w:rsidP="003B20F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B20F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Uso Confidencial Externo   |    Copia no controlada al Imprimir o Descargar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26BE2F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alt="Uso Confidencial Externo   |    Copia no controlada al Imprimir o Descargar" style="position:absolute;left:0;text-align:left;margin-left:0;margin-top:0;width:317.1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A53C402" w14:textId="6A9339BF" w:rsidR="003B20FC" w:rsidRPr="003B20FC" w:rsidRDefault="003B20FC" w:rsidP="003B20FC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B20FC">
                      <w:rPr>
                        <w:rFonts w:ascii="Aptos" w:eastAsia="Aptos" w:hAnsi="Aptos" w:cs="Aptos"/>
                        <w:noProof/>
                        <w:color w:val="000000"/>
                      </w:rPr>
                      <w:t>Uso Confidencial Externo   |    Copia no controlada al Imprimir o Descargar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70301">
      <w:fldChar w:fldCharType="begin"/>
    </w:r>
    <w:r w:rsidR="00970301">
      <w:instrText xml:space="preserve"> PAGE   \* MERGEFORMAT </w:instrText>
    </w:r>
    <w:r w:rsidR="00970301">
      <w:fldChar w:fldCharType="separate"/>
    </w:r>
    <w:r w:rsidR="00091A9F">
      <w:rPr>
        <w:noProof/>
      </w:rPr>
      <w:t>10</w:t>
    </w:r>
    <w:r w:rsidR="00970301">
      <w:rPr>
        <w:noProof/>
      </w:rPr>
      <w:fldChar w:fldCharType="end"/>
    </w:r>
  </w:p>
  <w:p w14:paraId="5FFCBAD2" w14:textId="77777777" w:rsidR="00970301" w:rsidRDefault="00970301">
    <w:pPr>
      <w:pStyle w:val="Piedepgina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948E" w14:textId="6B5DB9EE" w:rsidR="00AB39A4" w:rsidRDefault="003B20F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B2BDF3" wp14:editId="0BD8BD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27170" cy="345440"/>
              <wp:effectExtent l="0" t="0" r="11430" b="0"/>
              <wp:wrapNone/>
              <wp:docPr id="2061875115" name="Cuadro de texto 5" descr="Uso Confidencial Externo   |    Copia no controlada al Imprimir o Descargar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71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A7D891" w14:textId="562C0AA4" w:rsidR="003B20FC" w:rsidRPr="003B20FC" w:rsidRDefault="003B20FC" w:rsidP="003B20F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B20F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Uso Confidencial Externo   |    Copia no controlada al Imprimir o Descargar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2BDF3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30" type="#_x0000_t202" alt="Uso Confidencial Externo   |    Copia no controlada al Imprimir o Descargar" style="position:absolute;margin-left:0;margin-top:0;width:317.1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24A7D891" w14:textId="562C0AA4" w:rsidR="003B20FC" w:rsidRPr="003B20FC" w:rsidRDefault="003B20FC" w:rsidP="003B20FC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B20FC">
                      <w:rPr>
                        <w:rFonts w:ascii="Aptos" w:eastAsia="Aptos" w:hAnsi="Aptos" w:cs="Aptos"/>
                        <w:noProof/>
                        <w:color w:val="000000"/>
                      </w:rPr>
                      <w:t>Uso Confidencial Externo   |    Copia no controlada al Imprimir o Descargar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A11D" w14:textId="77777777" w:rsidR="004374DD" w:rsidRDefault="004374DD">
      <w:r>
        <w:separator/>
      </w:r>
    </w:p>
  </w:footnote>
  <w:footnote w:type="continuationSeparator" w:id="0">
    <w:p w14:paraId="31A97AC3" w14:textId="77777777" w:rsidR="004374DD" w:rsidRDefault="00437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31B19" w14:textId="77777777" w:rsidR="00AB39A4" w:rsidRDefault="00AB39A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331"/>
      <w:gridCol w:w="5177"/>
      <w:gridCol w:w="2688"/>
    </w:tblGrid>
    <w:tr w:rsidR="00D81A68" w:rsidRPr="00026ABE" w14:paraId="47B57B06" w14:textId="77777777" w:rsidTr="00D81A68">
      <w:trPr>
        <w:trHeight w:val="276"/>
      </w:trPr>
      <w:tc>
        <w:tcPr>
          <w:tcW w:w="2331" w:type="dxa"/>
          <w:vMerge w:val="restart"/>
          <w:vAlign w:val="center"/>
        </w:tcPr>
        <w:p w14:paraId="046538E9" w14:textId="77777777" w:rsidR="00D81A68" w:rsidRDefault="00D81A68" w:rsidP="00D81A68">
          <w:pPr>
            <w:pStyle w:val="Encabezado"/>
            <w:jc w:val="center"/>
            <w:rPr>
              <w:rFonts w:ascii="Arial" w:hAnsi="Arial" w:cs="Arial"/>
              <w:noProof/>
              <w:lang w:val="es-CR" w:eastAsia="es-CR"/>
            </w:rPr>
          </w:pPr>
          <w:r>
            <w:rPr>
              <w:rFonts w:ascii="Arial" w:hAnsi="Arial" w:cs="Arial"/>
              <w:noProof/>
              <w:lang w:val="es-CR" w:eastAsia="es-CR"/>
            </w:rPr>
            <w:drawing>
              <wp:inline distT="0" distB="0" distL="0" distR="0" wp14:anchorId="1B6DF70F" wp14:editId="64ABC261">
                <wp:extent cx="1343025" cy="644871"/>
                <wp:effectExtent l="0" t="0" r="0" b="317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tipo NETCOM BCC-Color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5709" cy="655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7" w:type="dxa"/>
          <w:vMerge w:val="restart"/>
          <w:vAlign w:val="center"/>
        </w:tcPr>
        <w:p w14:paraId="13CC3889" w14:textId="77777777" w:rsidR="0080750D" w:rsidRDefault="00D81A68" w:rsidP="00D81A68">
          <w:pPr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D81A68">
            <w:rPr>
              <w:rFonts w:asciiTheme="minorHAnsi" w:hAnsiTheme="minorHAnsi" w:cstheme="minorHAnsi"/>
              <w:b/>
              <w:bCs/>
              <w:sz w:val="28"/>
              <w:szCs w:val="28"/>
            </w:rPr>
            <w:t>Bitácora de Diálogo Integrada</w:t>
          </w:r>
        </w:p>
        <w:p w14:paraId="3A44F2D3" w14:textId="5187E87F" w:rsidR="00D81A68" w:rsidRPr="00D81A68" w:rsidRDefault="0080750D" w:rsidP="00D81A68">
          <w:pPr>
            <w:jc w:val="center"/>
            <w:rPr>
              <w:rFonts w:asciiTheme="minorHAnsi" w:hAnsiTheme="minorHAnsi" w:cstheme="minorHAnsi"/>
              <w:b/>
              <w:bCs/>
            </w:rPr>
          </w:pPr>
          <w:r w:rsidRPr="0080750D">
            <w:rPr>
              <w:rFonts w:asciiTheme="minorHAnsi" w:hAnsiTheme="minorHAnsi" w:cstheme="minorHAnsi"/>
              <w:b/>
              <w:bCs/>
              <w:sz w:val="28"/>
              <w:szCs w:val="28"/>
            </w:rPr>
            <w:t>Reforzamiento Positivo</w:t>
          </w:r>
          <w:r w:rsidR="003213E9">
            <w:rPr>
              <w:rFonts w:asciiTheme="minorHAnsi" w:hAnsiTheme="minorHAnsi" w:cstheme="minorHAnsi"/>
              <w:b/>
              <w:bCs/>
              <w:sz w:val="28"/>
              <w:szCs w:val="28"/>
            </w:rPr>
            <w:t xml:space="preserve">/Oportunidad </w:t>
          </w:r>
          <w:r w:rsidR="00AB39A4">
            <w:rPr>
              <w:rFonts w:asciiTheme="minorHAnsi" w:hAnsiTheme="minorHAnsi" w:cstheme="minorHAnsi"/>
              <w:b/>
              <w:bCs/>
              <w:sz w:val="28"/>
              <w:szCs w:val="28"/>
            </w:rPr>
            <w:t>d</w:t>
          </w:r>
          <w:r w:rsidR="003213E9">
            <w:rPr>
              <w:rFonts w:asciiTheme="minorHAnsi" w:hAnsiTheme="minorHAnsi" w:cstheme="minorHAnsi"/>
              <w:b/>
              <w:bCs/>
              <w:sz w:val="28"/>
              <w:szCs w:val="28"/>
            </w:rPr>
            <w:t>e Mejora/Llamada de Atención</w:t>
          </w:r>
        </w:p>
      </w:tc>
      <w:tc>
        <w:tcPr>
          <w:tcW w:w="2688" w:type="dxa"/>
        </w:tcPr>
        <w:p w14:paraId="02245AA1" w14:textId="7AD7ECF9" w:rsidR="00D81A68" w:rsidRPr="00D81A68" w:rsidRDefault="00D81A68" w:rsidP="00D81A68">
          <w:pPr>
            <w:rPr>
              <w:rFonts w:asciiTheme="minorHAnsi" w:hAnsiTheme="minorHAnsi" w:cstheme="minorHAnsi"/>
              <w:b/>
              <w:bCs/>
              <w:sz w:val="22"/>
            </w:rPr>
          </w:pPr>
          <w:r w:rsidRPr="00D81A68">
            <w:rPr>
              <w:rFonts w:asciiTheme="minorHAnsi" w:hAnsiTheme="minorHAnsi" w:cstheme="minorHAnsi"/>
              <w:color w:val="000000"/>
              <w:sz w:val="22"/>
            </w:rPr>
            <w:t>Código: PRRHH0</w:t>
          </w:r>
          <w:r w:rsidR="0080750D">
            <w:rPr>
              <w:rFonts w:asciiTheme="minorHAnsi" w:hAnsiTheme="minorHAnsi" w:cstheme="minorHAnsi"/>
              <w:color w:val="000000"/>
              <w:sz w:val="22"/>
            </w:rPr>
            <w:t>7</w:t>
          </w:r>
          <w:r w:rsidRPr="00D81A68">
            <w:rPr>
              <w:rFonts w:asciiTheme="minorHAnsi" w:hAnsiTheme="minorHAnsi" w:cstheme="minorHAnsi"/>
              <w:color w:val="000000"/>
              <w:sz w:val="22"/>
            </w:rPr>
            <w:t>.FO-0</w:t>
          </w:r>
          <w:r w:rsidR="0080750D">
            <w:rPr>
              <w:rFonts w:asciiTheme="minorHAnsi" w:hAnsiTheme="minorHAnsi" w:cstheme="minorHAnsi"/>
              <w:color w:val="000000"/>
              <w:sz w:val="22"/>
            </w:rPr>
            <w:t>7</w:t>
          </w:r>
        </w:p>
      </w:tc>
    </w:tr>
    <w:tr w:rsidR="00D81A68" w:rsidRPr="00026ABE" w14:paraId="0D8336EA" w14:textId="77777777" w:rsidTr="00D81A68">
      <w:trPr>
        <w:trHeight w:val="280"/>
      </w:trPr>
      <w:tc>
        <w:tcPr>
          <w:tcW w:w="2331" w:type="dxa"/>
          <w:vMerge/>
        </w:tcPr>
        <w:p w14:paraId="183D794A" w14:textId="77777777" w:rsidR="00D81A68" w:rsidRDefault="00D81A68" w:rsidP="00D81A68">
          <w:pPr>
            <w:pStyle w:val="Encabezado"/>
            <w:rPr>
              <w:rFonts w:ascii="Arial" w:hAnsi="Arial" w:cs="Arial"/>
              <w:noProof/>
              <w:lang w:val="es-CR" w:eastAsia="es-CR"/>
            </w:rPr>
          </w:pPr>
        </w:p>
      </w:tc>
      <w:tc>
        <w:tcPr>
          <w:tcW w:w="5177" w:type="dxa"/>
          <w:vMerge/>
        </w:tcPr>
        <w:p w14:paraId="0962C9C7" w14:textId="77777777" w:rsidR="00D81A68" w:rsidRPr="00026ABE" w:rsidRDefault="00D81A68" w:rsidP="00D81A68">
          <w:pPr>
            <w:rPr>
              <w:rFonts w:ascii="Arial" w:hAnsi="Arial" w:cs="Arial"/>
              <w:b/>
              <w:bCs/>
            </w:rPr>
          </w:pPr>
        </w:p>
      </w:tc>
      <w:tc>
        <w:tcPr>
          <w:tcW w:w="2688" w:type="dxa"/>
        </w:tcPr>
        <w:p w14:paraId="2DE38C1E" w14:textId="28398D07" w:rsidR="00D81A68" w:rsidRPr="00D81A68" w:rsidRDefault="00D81A68" w:rsidP="00D81A68">
          <w:pPr>
            <w:rPr>
              <w:rFonts w:asciiTheme="minorHAnsi" w:hAnsiTheme="minorHAnsi" w:cstheme="minorHAnsi"/>
              <w:b/>
              <w:bCs/>
              <w:sz w:val="22"/>
            </w:rPr>
          </w:pPr>
          <w:r w:rsidRPr="00D81A68">
            <w:rPr>
              <w:rFonts w:asciiTheme="minorHAnsi" w:hAnsiTheme="minorHAnsi" w:cstheme="minorHAnsi"/>
              <w:color w:val="000000"/>
              <w:sz w:val="22"/>
            </w:rPr>
            <w:t xml:space="preserve">Versión: </w:t>
          </w:r>
          <w:r w:rsidR="00743B8D">
            <w:rPr>
              <w:rFonts w:asciiTheme="minorHAnsi" w:hAnsiTheme="minorHAnsi" w:cstheme="minorHAnsi"/>
              <w:color w:val="000000"/>
              <w:sz w:val="22"/>
            </w:rPr>
            <w:t>2</w:t>
          </w:r>
          <w:r w:rsidRPr="00D81A68">
            <w:rPr>
              <w:rFonts w:asciiTheme="minorHAnsi" w:hAnsiTheme="minorHAnsi" w:cstheme="minorHAnsi"/>
              <w:color w:val="000000"/>
              <w:sz w:val="22"/>
            </w:rPr>
            <w:t>.</w:t>
          </w:r>
          <w:r w:rsidR="00A82E4C">
            <w:rPr>
              <w:rFonts w:asciiTheme="minorHAnsi" w:hAnsiTheme="minorHAnsi" w:cstheme="minorHAnsi"/>
              <w:color w:val="000000"/>
              <w:sz w:val="22"/>
            </w:rPr>
            <w:t>2</w:t>
          </w:r>
        </w:p>
      </w:tc>
    </w:tr>
    <w:tr w:rsidR="00D81A68" w:rsidRPr="00026ABE" w14:paraId="61088D70" w14:textId="77777777" w:rsidTr="00D81A68">
      <w:trPr>
        <w:trHeight w:val="559"/>
      </w:trPr>
      <w:tc>
        <w:tcPr>
          <w:tcW w:w="2331" w:type="dxa"/>
          <w:vMerge/>
        </w:tcPr>
        <w:p w14:paraId="7DDE6494" w14:textId="77777777" w:rsidR="00D81A68" w:rsidRDefault="00D81A68" w:rsidP="00D81A68">
          <w:pPr>
            <w:pStyle w:val="Encabezado"/>
            <w:rPr>
              <w:rFonts w:ascii="Arial" w:hAnsi="Arial" w:cs="Arial"/>
              <w:noProof/>
              <w:lang w:val="es-CR" w:eastAsia="es-CR"/>
            </w:rPr>
          </w:pPr>
        </w:p>
      </w:tc>
      <w:tc>
        <w:tcPr>
          <w:tcW w:w="5177" w:type="dxa"/>
          <w:vMerge/>
        </w:tcPr>
        <w:p w14:paraId="57C57D19" w14:textId="77777777" w:rsidR="00D81A68" w:rsidRPr="00026ABE" w:rsidRDefault="00D81A68" w:rsidP="00D81A68">
          <w:pPr>
            <w:rPr>
              <w:rFonts w:ascii="Arial" w:hAnsi="Arial" w:cs="Arial"/>
              <w:b/>
              <w:bCs/>
            </w:rPr>
          </w:pPr>
        </w:p>
      </w:tc>
      <w:tc>
        <w:tcPr>
          <w:tcW w:w="2688" w:type="dxa"/>
        </w:tcPr>
        <w:p w14:paraId="714ABE28" w14:textId="77777777" w:rsidR="00D81A68" w:rsidRPr="00D81A68" w:rsidRDefault="00D81A68" w:rsidP="00D81A68">
          <w:pPr>
            <w:rPr>
              <w:rFonts w:asciiTheme="minorHAnsi" w:hAnsiTheme="minorHAnsi" w:cstheme="minorHAnsi"/>
              <w:color w:val="000000"/>
              <w:sz w:val="22"/>
            </w:rPr>
          </w:pPr>
          <w:r w:rsidRPr="00D81A68">
            <w:rPr>
              <w:rFonts w:asciiTheme="minorHAnsi" w:hAnsiTheme="minorHAnsi" w:cstheme="minorHAnsi"/>
              <w:color w:val="000000"/>
              <w:sz w:val="22"/>
            </w:rPr>
            <w:t xml:space="preserve">Fecha de aprobación: </w:t>
          </w:r>
        </w:p>
        <w:p w14:paraId="4E5D0152" w14:textId="0701D7E2" w:rsidR="00D81A68" w:rsidRPr="00D81A68" w:rsidRDefault="003213E9" w:rsidP="00D81A68">
          <w:pPr>
            <w:rPr>
              <w:rFonts w:asciiTheme="minorHAnsi" w:hAnsiTheme="minorHAnsi" w:cstheme="minorHAnsi"/>
              <w:b/>
              <w:bCs/>
              <w:sz w:val="22"/>
            </w:rPr>
          </w:pPr>
          <w:r>
            <w:rPr>
              <w:rFonts w:asciiTheme="minorHAnsi" w:hAnsiTheme="minorHAnsi" w:cstheme="minorHAnsi"/>
              <w:color w:val="000000"/>
              <w:sz w:val="22"/>
            </w:rPr>
            <w:t>2</w:t>
          </w:r>
          <w:r w:rsidR="00A82E4C">
            <w:rPr>
              <w:rFonts w:asciiTheme="minorHAnsi" w:hAnsiTheme="minorHAnsi" w:cstheme="minorHAnsi"/>
              <w:color w:val="000000"/>
              <w:sz w:val="22"/>
            </w:rPr>
            <w:t>0</w:t>
          </w:r>
          <w:r>
            <w:rPr>
              <w:rFonts w:asciiTheme="minorHAnsi" w:hAnsiTheme="minorHAnsi" w:cstheme="minorHAnsi"/>
              <w:color w:val="000000"/>
              <w:sz w:val="22"/>
            </w:rPr>
            <w:t xml:space="preserve"> de </w:t>
          </w:r>
          <w:proofErr w:type="gramStart"/>
          <w:r>
            <w:rPr>
              <w:rFonts w:asciiTheme="minorHAnsi" w:hAnsiTheme="minorHAnsi" w:cstheme="minorHAnsi"/>
              <w:color w:val="000000"/>
              <w:sz w:val="22"/>
            </w:rPr>
            <w:t>Marzo</w:t>
          </w:r>
          <w:proofErr w:type="gramEnd"/>
          <w:r>
            <w:rPr>
              <w:rFonts w:asciiTheme="minorHAnsi" w:hAnsiTheme="minorHAnsi" w:cstheme="minorHAnsi"/>
              <w:color w:val="000000"/>
              <w:sz w:val="22"/>
            </w:rPr>
            <w:t xml:space="preserve"> del 2025</w:t>
          </w:r>
        </w:p>
      </w:tc>
    </w:tr>
    <w:tr w:rsidR="00D81A68" w:rsidRPr="00026ABE" w14:paraId="2E15F53D" w14:textId="77777777" w:rsidTr="00D81A68">
      <w:trPr>
        <w:trHeight w:val="212"/>
      </w:trPr>
      <w:tc>
        <w:tcPr>
          <w:tcW w:w="2331" w:type="dxa"/>
          <w:vMerge/>
        </w:tcPr>
        <w:p w14:paraId="2026FC0C" w14:textId="77777777" w:rsidR="00D81A68" w:rsidRPr="00026ABE" w:rsidRDefault="00D81A68" w:rsidP="00D81A68">
          <w:pPr>
            <w:pStyle w:val="Encabezado"/>
            <w:rPr>
              <w:rFonts w:ascii="Arial" w:hAnsi="Arial" w:cs="Arial"/>
              <w:lang w:val="es-CR"/>
            </w:rPr>
          </w:pPr>
        </w:p>
      </w:tc>
      <w:tc>
        <w:tcPr>
          <w:tcW w:w="5177" w:type="dxa"/>
          <w:vMerge/>
        </w:tcPr>
        <w:p w14:paraId="12A02397" w14:textId="77777777" w:rsidR="00D81A68" w:rsidRPr="00026ABE" w:rsidRDefault="00D81A68" w:rsidP="00D81A68">
          <w:pPr>
            <w:rPr>
              <w:rFonts w:ascii="Arial" w:hAnsi="Arial" w:cs="Arial"/>
              <w:b/>
              <w:bCs/>
            </w:rPr>
          </w:pPr>
        </w:p>
      </w:tc>
      <w:tc>
        <w:tcPr>
          <w:tcW w:w="2688" w:type="dxa"/>
        </w:tcPr>
        <w:p w14:paraId="2482196B" w14:textId="77777777" w:rsidR="00D81A68" w:rsidRPr="00D81A68" w:rsidRDefault="00D81A68" w:rsidP="00D81A68">
          <w:pPr>
            <w:rPr>
              <w:rFonts w:asciiTheme="minorHAnsi" w:hAnsiTheme="minorHAnsi" w:cstheme="minorHAnsi"/>
              <w:bCs/>
              <w:sz w:val="22"/>
            </w:rPr>
          </w:pPr>
          <w:r w:rsidRPr="00D81A68">
            <w:rPr>
              <w:rFonts w:asciiTheme="minorHAnsi" w:hAnsiTheme="minorHAnsi" w:cstheme="minorHAnsi"/>
              <w:bCs/>
              <w:sz w:val="22"/>
            </w:rPr>
            <w:t xml:space="preserve">Página </w:t>
          </w:r>
          <w:r w:rsidRPr="00D81A68">
            <w:rPr>
              <w:rFonts w:asciiTheme="minorHAnsi" w:hAnsiTheme="minorHAnsi" w:cstheme="minorHAnsi"/>
              <w:bCs/>
              <w:sz w:val="22"/>
            </w:rPr>
            <w:fldChar w:fldCharType="begin"/>
          </w:r>
          <w:r w:rsidRPr="00D81A68">
            <w:rPr>
              <w:rFonts w:asciiTheme="minorHAnsi" w:hAnsiTheme="minorHAnsi" w:cstheme="minorHAnsi"/>
              <w:bCs/>
              <w:sz w:val="22"/>
            </w:rPr>
            <w:instrText>PAGE  \* Arabic  \* MERGEFORMAT</w:instrText>
          </w:r>
          <w:r w:rsidRPr="00D81A68">
            <w:rPr>
              <w:rFonts w:asciiTheme="minorHAnsi" w:hAnsiTheme="minorHAnsi" w:cstheme="minorHAnsi"/>
              <w:bCs/>
              <w:sz w:val="22"/>
            </w:rPr>
            <w:fldChar w:fldCharType="separate"/>
          </w:r>
          <w:r w:rsidRPr="00D81A68">
            <w:rPr>
              <w:rFonts w:asciiTheme="minorHAnsi" w:hAnsiTheme="minorHAnsi" w:cstheme="minorHAnsi"/>
              <w:bCs/>
              <w:noProof/>
              <w:sz w:val="22"/>
            </w:rPr>
            <w:t>2</w:t>
          </w:r>
          <w:r w:rsidRPr="00D81A68">
            <w:rPr>
              <w:rFonts w:asciiTheme="minorHAnsi" w:hAnsiTheme="minorHAnsi" w:cstheme="minorHAnsi"/>
              <w:bCs/>
              <w:sz w:val="22"/>
            </w:rPr>
            <w:fldChar w:fldCharType="end"/>
          </w:r>
          <w:r w:rsidRPr="00D81A68">
            <w:rPr>
              <w:rFonts w:asciiTheme="minorHAnsi" w:hAnsiTheme="minorHAnsi" w:cstheme="minorHAnsi"/>
              <w:bCs/>
              <w:sz w:val="22"/>
            </w:rPr>
            <w:t xml:space="preserve"> de </w:t>
          </w:r>
          <w:r w:rsidRPr="00D81A68">
            <w:rPr>
              <w:rFonts w:asciiTheme="minorHAnsi" w:hAnsiTheme="minorHAnsi" w:cstheme="minorHAnsi"/>
              <w:bCs/>
              <w:sz w:val="22"/>
            </w:rPr>
            <w:fldChar w:fldCharType="begin"/>
          </w:r>
          <w:r w:rsidRPr="00D81A68">
            <w:rPr>
              <w:rFonts w:asciiTheme="minorHAnsi" w:hAnsiTheme="minorHAnsi" w:cstheme="minorHAnsi"/>
              <w:bCs/>
              <w:sz w:val="22"/>
            </w:rPr>
            <w:instrText>NUMPAGES  \* Arabic  \* MERGEFORMAT</w:instrText>
          </w:r>
          <w:r w:rsidRPr="00D81A68">
            <w:rPr>
              <w:rFonts w:asciiTheme="minorHAnsi" w:hAnsiTheme="minorHAnsi" w:cstheme="minorHAnsi"/>
              <w:bCs/>
              <w:sz w:val="22"/>
            </w:rPr>
            <w:fldChar w:fldCharType="separate"/>
          </w:r>
          <w:r w:rsidRPr="00D81A68">
            <w:rPr>
              <w:rFonts w:asciiTheme="minorHAnsi" w:hAnsiTheme="minorHAnsi" w:cstheme="minorHAnsi"/>
              <w:bCs/>
              <w:noProof/>
              <w:sz w:val="22"/>
            </w:rPr>
            <w:t>2</w:t>
          </w:r>
          <w:r w:rsidRPr="00D81A68">
            <w:rPr>
              <w:rFonts w:asciiTheme="minorHAnsi" w:hAnsiTheme="minorHAnsi" w:cstheme="minorHAnsi"/>
              <w:bCs/>
              <w:sz w:val="22"/>
            </w:rPr>
            <w:fldChar w:fldCharType="end"/>
          </w:r>
        </w:p>
      </w:tc>
    </w:tr>
  </w:tbl>
  <w:p w14:paraId="1C49C6D0" w14:textId="77777777" w:rsidR="009E4114" w:rsidRDefault="009E411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57C4" w14:textId="77777777" w:rsidR="00AB39A4" w:rsidRDefault="00AB39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7CC8664C"/>
    <w:name w:val="WW8Num12"/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>
        <w:rFonts w:ascii="Calibri" w:hAnsi="Calibri"/>
        <w:color w:val="F28C00"/>
        <w:sz w:val="28"/>
      </w:rPr>
    </w:lvl>
  </w:abstractNum>
  <w:abstractNum w:abstractNumId="4" w15:restartNumberingAfterBreak="0">
    <w:nsid w:val="00000005"/>
    <w:multiLevelType w:val="singleLevel"/>
    <w:tmpl w:val="00000005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" w15:restartNumberingAfterBreak="0">
    <w:nsid w:val="06C14E2D"/>
    <w:multiLevelType w:val="hybridMultilevel"/>
    <w:tmpl w:val="0C6A785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847293"/>
    <w:multiLevelType w:val="hybridMultilevel"/>
    <w:tmpl w:val="99ACEDE4"/>
    <w:lvl w:ilvl="0" w:tplc="E4BA33C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A878B4"/>
    <w:multiLevelType w:val="hybridMultilevel"/>
    <w:tmpl w:val="DB200E1E"/>
    <w:lvl w:ilvl="0" w:tplc="F60271DE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321660"/>
    <w:multiLevelType w:val="hybridMultilevel"/>
    <w:tmpl w:val="1A92C5D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400A10"/>
    <w:multiLevelType w:val="hybridMultilevel"/>
    <w:tmpl w:val="DF4E7556"/>
    <w:lvl w:ilvl="0" w:tplc="0C64922A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D1978"/>
    <w:multiLevelType w:val="hybridMultilevel"/>
    <w:tmpl w:val="B49EC5FE"/>
    <w:lvl w:ilvl="0" w:tplc="0C0A000F">
      <w:start w:val="1"/>
      <w:numFmt w:val="decimal"/>
      <w:lvlText w:val="%1."/>
      <w:lvlJc w:val="left"/>
      <w:pPr>
        <w:ind w:left="630" w:hanging="360"/>
      </w:pPr>
      <w:rPr>
        <w:rFonts w:eastAsia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C05793"/>
    <w:multiLevelType w:val="hybridMultilevel"/>
    <w:tmpl w:val="CC00A61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C3C58"/>
    <w:multiLevelType w:val="multilevel"/>
    <w:tmpl w:val="86782B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21D64BB"/>
    <w:multiLevelType w:val="hybridMultilevel"/>
    <w:tmpl w:val="777E8CB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A788D"/>
    <w:multiLevelType w:val="hybridMultilevel"/>
    <w:tmpl w:val="0D109EEE"/>
    <w:lvl w:ilvl="0" w:tplc="7216253E">
      <w:start w:val="1"/>
      <w:numFmt w:val="decimal"/>
      <w:lvlText w:val="%1.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0C0A0019" w:tentative="1">
      <w:start w:val="1"/>
      <w:numFmt w:val="lowerLetter"/>
      <w:lvlText w:val="%2."/>
      <w:lvlJc w:val="left"/>
      <w:pPr>
        <w:ind w:left="1530" w:hanging="360"/>
      </w:pPr>
    </w:lvl>
    <w:lvl w:ilvl="2" w:tplc="0C0A001B" w:tentative="1">
      <w:start w:val="1"/>
      <w:numFmt w:val="lowerRoman"/>
      <w:lvlText w:val="%3."/>
      <w:lvlJc w:val="right"/>
      <w:pPr>
        <w:ind w:left="2250" w:hanging="180"/>
      </w:pPr>
    </w:lvl>
    <w:lvl w:ilvl="3" w:tplc="0C0A000F" w:tentative="1">
      <w:start w:val="1"/>
      <w:numFmt w:val="decimal"/>
      <w:lvlText w:val="%4."/>
      <w:lvlJc w:val="left"/>
      <w:pPr>
        <w:ind w:left="2970" w:hanging="360"/>
      </w:pPr>
    </w:lvl>
    <w:lvl w:ilvl="4" w:tplc="0C0A0019" w:tentative="1">
      <w:start w:val="1"/>
      <w:numFmt w:val="lowerLetter"/>
      <w:lvlText w:val="%5."/>
      <w:lvlJc w:val="left"/>
      <w:pPr>
        <w:ind w:left="3690" w:hanging="360"/>
      </w:pPr>
    </w:lvl>
    <w:lvl w:ilvl="5" w:tplc="0C0A001B" w:tentative="1">
      <w:start w:val="1"/>
      <w:numFmt w:val="lowerRoman"/>
      <w:lvlText w:val="%6."/>
      <w:lvlJc w:val="right"/>
      <w:pPr>
        <w:ind w:left="4410" w:hanging="180"/>
      </w:pPr>
    </w:lvl>
    <w:lvl w:ilvl="6" w:tplc="0C0A000F" w:tentative="1">
      <w:start w:val="1"/>
      <w:numFmt w:val="decimal"/>
      <w:lvlText w:val="%7."/>
      <w:lvlJc w:val="left"/>
      <w:pPr>
        <w:ind w:left="5130" w:hanging="360"/>
      </w:pPr>
    </w:lvl>
    <w:lvl w:ilvl="7" w:tplc="0C0A0019" w:tentative="1">
      <w:start w:val="1"/>
      <w:numFmt w:val="lowerLetter"/>
      <w:lvlText w:val="%8."/>
      <w:lvlJc w:val="left"/>
      <w:pPr>
        <w:ind w:left="5850" w:hanging="360"/>
      </w:pPr>
    </w:lvl>
    <w:lvl w:ilvl="8" w:tplc="0C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24F17BF0"/>
    <w:multiLevelType w:val="hybridMultilevel"/>
    <w:tmpl w:val="9E8AC52E"/>
    <w:lvl w:ilvl="0" w:tplc="15A00882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15261"/>
    <w:multiLevelType w:val="hybridMultilevel"/>
    <w:tmpl w:val="627489BC"/>
    <w:lvl w:ilvl="0" w:tplc="FB3AA08A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2A678F"/>
    <w:multiLevelType w:val="hybridMultilevel"/>
    <w:tmpl w:val="5B6E15A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228C6"/>
    <w:multiLevelType w:val="hybridMultilevel"/>
    <w:tmpl w:val="F7D4175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5036F"/>
    <w:multiLevelType w:val="hybridMultilevel"/>
    <w:tmpl w:val="DB62FF3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919D0"/>
    <w:multiLevelType w:val="multilevel"/>
    <w:tmpl w:val="F6248A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0AB6A6D"/>
    <w:multiLevelType w:val="hybridMultilevel"/>
    <w:tmpl w:val="5F0A5A2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31A62"/>
    <w:multiLevelType w:val="hybridMultilevel"/>
    <w:tmpl w:val="12605FD6"/>
    <w:lvl w:ilvl="0" w:tplc="F19A593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8F3FEC"/>
    <w:multiLevelType w:val="hybridMultilevel"/>
    <w:tmpl w:val="144C1FD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6C7330"/>
    <w:multiLevelType w:val="hybridMultilevel"/>
    <w:tmpl w:val="814497E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1F4E7A"/>
    <w:multiLevelType w:val="multilevel"/>
    <w:tmpl w:val="0144FD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D0E062E"/>
    <w:multiLevelType w:val="hybridMultilevel"/>
    <w:tmpl w:val="8BB4008E"/>
    <w:lvl w:ilvl="0" w:tplc="94FCE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4A3B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D46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83877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BA88F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B3AE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542A0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74B4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BABB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15A6961"/>
    <w:multiLevelType w:val="multilevel"/>
    <w:tmpl w:val="164CC0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3265B83"/>
    <w:multiLevelType w:val="hybridMultilevel"/>
    <w:tmpl w:val="F28223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9E4673"/>
    <w:multiLevelType w:val="multilevel"/>
    <w:tmpl w:val="E36678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56F730E"/>
    <w:multiLevelType w:val="hybridMultilevel"/>
    <w:tmpl w:val="FEA24CD0"/>
    <w:lvl w:ilvl="0" w:tplc="71789F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022EC2"/>
    <w:multiLevelType w:val="multilevel"/>
    <w:tmpl w:val="FF8C36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F3854FA"/>
    <w:multiLevelType w:val="hybridMultilevel"/>
    <w:tmpl w:val="3224149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595336">
    <w:abstractNumId w:val="0"/>
  </w:num>
  <w:num w:numId="2" w16cid:durableId="174929373">
    <w:abstractNumId w:val="1"/>
  </w:num>
  <w:num w:numId="3" w16cid:durableId="2001349089">
    <w:abstractNumId w:val="2"/>
  </w:num>
  <w:num w:numId="4" w16cid:durableId="139999447">
    <w:abstractNumId w:val="3"/>
  </w:num>
  <w:num w:numId="5" w16cid:durableId="1797523473">
    <w:abstractNumId w:val="4"/>
  </w:num>
  <w:num w:numId="6" w16cid:durableId="1349260826">
    <w:abstractNumId w:val="15"/>
  </w:num>
  <w:num w:numId="7" w16cid:durableId="1068041635">
    <w:abstractNumId w:val="0"/>
  </w:num>
  <w:num w:numId="8" w16cid:durableId="327559629">
    <w:abstractNumId w:val="10"/>
  </w:num>
  <w:num w:numId="9" w16cid:durableId="1108818384">
    <w:abstractNumId w:val="14"/>
  </w:num>
  <w:num w:numId="10" w16cid:durableId="1512646420">
    <w:abstractNumId w:val="18"/>
  </w:num>
  <w:num w:numId="11" w16cid:durableId="1428574446">
    <w:abstractNumId w:val="28"/>
  </w:num>
  <w:num w:numId="12" w16cid:durableId="1560365316">
    <w:abstractNumId w:val="13"/>
  </w:num>
  <w:num w:numId="13" w16cid:durableId="596981042">
    <w:abstractNumId w:val="32"/>
  </w:num>
  <w:num w:numId="14" w16cid:durableId="1860506141">
    <w:abstractNumId w:val="17"/>
  </w:num>
  <w:num w:numId="15" w16cid:durableId="1009723203">
    <w:abstractNumId w:val="11"/>
  </w:num>
  <w:num w:numId="16" w16cid:durableId="1598365445">
    <w:abstractNumId w:val="21"/>
  </w:num>
  <w:num w:numId="17" w16cid:durableId="679771974">
    <w:abstractNumId w:val="8"/>
  </w:num>
  <w:num w:numId="18" w16cid:durableId="1960334079">
    <w:abstractNumId w:val="23"/>
  </w:num>
  <w:num w:numId="19" w16cid:durableId="245892800">
    <w:abstractNumId w:val="24"/>
  </w:num>
  <w:num w:numId="20" w16cid:durableId="1131234">
    <w:abstractNumId w:val="27"/>
  </w:num>
  <w:num w:numId="21" w16cid:durableId="1336300479">
    <w:abstractNumId w:val="12"/>
  </w:num>
  <w:num w:numId="22" w16cid:durableId="935599265">
    <w:abstractNumId w:val="29"/>
  </w:num>
  <w:num w:numId="23" w16cid:durableId="949093739">
    <w:abstractNumId w:val="20"/>
  </w:num>
  <w:num w:numId="24" w16cid:durableId="1389918117">
    <w:abstractNumId w:val="31"/>
  </w:num>
  <w:num w:numId="25" w16cid:durableId="1328552712">
    <w:abstractNumId w:val="25"/>
  </w:num>
  <w:num w:numId="26" w16cid:durableId="2059939911">
    <w:abstractNumId w:val="30"/>
  </w:num>
  <w:num w:numId="27" w16cid:durableId="472409662">
    <w:abstractNumId w:val="19"/>
  </w:num>
  <w:num w:numId="28" w16cid:durableId="773398045">
    <w:abstractNumId w:val="26"/>
  </w:num>
  <w:num w:numId="29" w16cid:durableId="663748739">
    <w:abstractNumId w:val="7"/>
  </w:num>
  <w:num w:numId="30" w16cid:durableId="1297951227">
    <w:abstractNumId w:val="16"/>
  </w:num>
  <w:num w:numId="31" w16cid:durableId="604461302">
    <w:abstractNumId w:val="22"/>
  </w:num>
  <w:num w:numId="32" w16cid:durableId="1627462639">
    <w:abstractNumId w:val="9"/>
  </w:num>
  <w:num w:numId="33" w16cid:durableId="693267697">
    <w:abstractNumId w:val="6"/>
  </w:num>
  <w:num w:numId="34" w16cid:durableId="1774471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FED"/>
    <w:rsid w:val="000017F1"/>
    <w:rsid w:val="00013984"/>
    <w:rsid w:val="00024F42"/>
    <w:rsid w:val="0002520E"/>
    <w:rsid w:val="000411F6"/>
    <w:rsid w:val="0005136F"/>
    <w:rsid w:val="00061CEB"/>
    <w:rsid w:val="000663E5"/>
    <w:rsid w:val="000749B7"/>
    <w:rsid w:val="00082A5B"/>
    <w:rsid w:val="00091A9F"/>
    <w:rsid w:val="000B3F16"/>
    <w:rsid w:val="000D244E"/>
    <w:rsid w:val="000F206D"/>
    <w:rsid w:val="00103D0B"/>
    <w:rsid w:val="00127320"/>
    <w:rsid w:val="00127DDD"/>
    <w:rsid w:val="0014077F"/>
    <w:rsid w:val="00143D6F"/>
    <w:rsid w:val="00146DA5"/>
    <w:rsid w:val="00146FE9"/>
    <w:rsid w:val="001536F7"/>
    <w:rsid w:val="00160E9E"/>
    <w:rsid w:val="00173FED"/>
    <w:rsid w:val="00183412"/>
    <w:rsid w:val="00186191"/>
    <w:rsid w:val="00187E1F"/>
    <w:rsid w:val="00190BCE"/>
    <w:rsid w:val="001F1053"/>
    <w:rsid w:val="001F520A"/>
    <w:rsid w:val="001F61BA"/>
    <w:rsid w:val="001F72A5"/>
    <w:rsid w:val="00217698"/>
    <w:rsid w:val="00217737"/>
    <w:rsid w:val="0022485A"/>
    <w:rsid w:val="00234176"/>
    <w:rsid w:val="00234771"/>
    <w:rsid w:val="00262001"/>
    <w:rsid w:val="002666B9"/>
    <w:rsid w:val="0027077E"/>
    <w:rsid w:val="00275FB7"/>
    <w:rsid w:val="002D410F"/>
    <w:rsid w:val="002D474A"/>
    <w:rsid w:val="002D7E57"/>
    <w:rsid w:val="002D7FC9"/>
    <w:rsid w:val="002E56F0"/>
    <w:rsid w:val="002F15F2"/>
    <w:rsid w:val="002F6BA8"/>
    <w:rsid w:val="003213E9"/>
    <w:rsid w:val="003309DD"/>
    <w:rsid w:val="0033449C"/>
    <w:rsid w:val="00335D17"/>
    <w:rsid w:val="00350BDC"/>
    <w:rsid w:val="00362C9D"/>
    <w:rsid w:val="00375B62"/>
    <w:rsid w:val="00397C18"/>
    <w:rsid w:val="003B20FC"/>
    <w:rsid w:val="003B66CA"/>
    <w:rsid w:val="003D6C39"/>
    <w:rsid w:val="003E65F0"/>
    <w:rsid w:val="003F6BF0"/>
    <w:rsid w:val="00405F8A"/>
    <w:rsid w:val="00423963"/>
    <w:rsid w:val="004374DD"/>
    <w:rsid w:val="004456D5"/>
    <w:rsid w:val="00446A70"/>
    <w:rsid w:val="00452D0B"/>
    <w:rsid w:val="00457E67"/>
    <w:rsid w:val="004630FF"/>
    <w:rsid w:val="00465242"/>
    <w:rsid w:val="00466FC8"/>
    <w:rsid w:val="004A0FB9"/>
    <w:rsid w:val="004B3478"/>
    <w:rsid w:val="004B405C"/>
    <w:rsid w:val="004C030F"/>
    <w:rsid w:val="004D3FBC"/>
    <w:rsid w:val="004E2F7D"/>
    <w:rsid w:val="004E6D34"/>
    <w:rsid w:val="004F241D"/>
    <w:rsid w:val="005100D9"/>
    <w:rsid w:val="00517179"/>
    <w:rsid w:val="005236C2"/>
    <w:rsid w:val="0053734A"/>
    <w:rsid w:val="00537B34"/>
    <w:rsid w:val="005627FA"/>
    <w:rsid w:val="005874DD"/>
    <w:rsid w:val="005979E8"/>
    <w:rsid w:val="005B29F9"/>
    <w:rsid w:val="005B321D"/>
    <w:rsid w:val="005C2EBB"/>
    <w:rsid w:val="005D76B1"/>
    <w:rsid w:val="005D775D"/>
    <w:rsid w:val="005E2A26"/>
    <w:rsid w:val="005F14CE"/>
    <w:rsid w:val="006063E8"/>
    <w:rsid w:val="00616FA0"/>
    <w:rsid w:val="00667F17"/>
    <w:rsid w:val="006A3691"/>
    <w:rsid w:val="006A492C"/>
    <w:rsid w:val="006B00B8"/>
    <w:rsid w:val="006B2620"/>
    <w:rsid w:val="006B4F4E"/>
    <w:rsid w:val="006B56AF"/>
    <w:rsid w:val="006C499B"/>
    <w:rsid w:val="006D4636"/>
    <w:rsid w:val="006D77EB"/>
    <w:rsid w:val="006E0D60"/>
    <w:rsid w:val="006E6A6E"/>
    <w:rsid w:val="00710D53"/>
    <w:rsid w:val="00712660"/>
    <w:rsid w:val="00712B4D"/>
    <w:rsid w:val="007174CE"/>
    <w:rsid w:val="00726E40"/>
    <w:rsid w:val="00742EFB"/>
    <w:rsid w:val="00743B8D"/>
    <w:rsid w:val="007514C5"/>
    <w:rsid w:val="00754045"/>
    <w:rsid w:val="00755B7D"/>
    <w:rsid w:val="00773CA7"/>
    <w:rsid w:val="007743C9"/>
    <w:rsid w:val="007B2BE4"/>
    <w:rsid w:val="007B4A88"/>
    <w:rsid w:val="007B5938"/>
    <w:rsid w:val="007C3C6A"/>
    <w:rsid w:val="007D159B"/>
    <w:rsid w:val="007D6D6F"/>
    <w:rsid w:val="007E0FEB"/>
    <w:rsid w:val="007E6CDC"/>
    <w:rsid w:val="0080750D"/>
    <w:rsid w:val="008101AF"/>
    <w:rsid w:val="0081557A"/>
    <w:rsid w:val="008170A5"/>
    <w:rsid w:val="00821374"/>
    <w:rsid w:val="00822F21"/>
    <w:rsid w:val="0082504A"/>
    <w:rsid w:val="00837CF8"/>
    <w:rsid w:val="00837FE5"/>
    <w:rsid w:val="008428CF"/>
    <w:rsid w:val="008475B7"/>
    <w:rsid w:val="00874D7A"/>
    <w:rsid w:val="008A2817"/>
    <w:rsid w:val="008D4D9F"/>
    <w:rsid w:val="008F3FAA"/>
    <w:rsid w:val="008F582A"/>
    <w:rsid w:val="009069D2"/>
    <w:rsid w:val="009117FC"/>
    <w:rsid w:val="00923E72"/>
    <w:rsid w:val="00955527"/>
    <w:rsid w:val="00964873"/>
    <w:rsid w:val="00970301"/>
    <w:rsid w:val="00974899"/>
    <w:rsid w:val="0098208E"/>
    <w:rsid w:val="009871DC"/>
    <w:rsid w:val="009A36FE"/>
    <w:rsid w:val="009A5D60"/>
    <w:rsid w:val="009B313E"/>
    <w:rsid w:val="009B59FB"/>
    <w:rsid w:val="009C0F85"/>
    <w:rsid w:val="009C72EC"/>
    <w:rsid w:val="009D0941"/>
    <w:rsid w:val="009E4114"/>
    <w:rsid w:val="009E6B15"/>
    <w:rsid w:val="009F3641"/>
    <w:rsid w:val="009F6D1F"/>
    <w:rsid w:val="00A00A61"/>
    <w:rsid w:val="00A15AA1"/>
    <w:rsid w:val="00A214B0"/>
    <w:rsid w:val="00A41258"/>
    <w:rsid w:val="00A53608"/>
    <w:rsid w:val="00A70FF7"/>
    <w:rsid w:val="00A82E4C"/>
    <w:rsid w:val="00A93890"/>
    <w:rsid w:val="00A97278"/>
    <w:rsid w:val="00AA0339"/>
    <w:rsid w:val="00AA41AA"/>
    <w:rsid w:val="00AB39A4"/>
    <w:rsid w:val="00AD1FE3"/>
    <w:rsid w:val="00AD67D0"/>
    <w:rsid w:val="00AD7669"/>
    <w:rsid w:val="00AE5CDA"/>
    <w:rsid w:val="00AE608C"/>
    <w:rsid w:val="00B03E87"/>
    <w:rsid w:val="00B20015"/>
    <w:rsid w:val="00B23B35"/>
    <w:rsid w:val="00B2792F"/>
    <w:rsid w:val="00B32BD1"/>
    <w:rsid w:val="00B43638"/>
    <w:rsid w:val="00B5327B"/>
    <w:rsid w:val="00B729CB"/>
    <w:rsid w:val="00B816E7"/>
    <w:rsid w:val="00BB1DA8"/>
    <w:rsid w:val="00BD0CE4"/>
    <w:rsid w:val="00C03B6B"/>
    <w:rsid w:val="00C40125"/>
    <w:rsid w:val="00C62BF3"/>
    <w:rsid w:val="00C6461A"/>
    <w:rsid w:val="00C7061F"/>
    <w:rsid w:val="00C77509"/>
    <w:rsid w:val="00C97AB8"/>
    <w:rsid w:val="00CA71A5"/>
    <w:rsid w:val="00CB1E4B"/>
    <w:rsid w:val="00CB2FC0"/>
    <w:rsid w:val="00CC66C2"/>
    <w:rsid w:val="00CD48C7"/>
    <w:rsid w:val="00D01879"/>
    <w:rsid w:val="00D05428"/>
    <w:rsid w:val="00D16872"/>
    <w:rsid w:val="00D62C15"/>
    <w:rsid w:val="00D62C8C"/>
    <w:rsid w:val="00D77B19"/>
    <w:rsid w:val="00D818B5"/>
    <w:rsid w:val="00D81A68"/>
    <w:rsid w:val="00D8747C"/>
    <w:rsid w:val="00DB1346"/>
    <w:rsid w:val="00DD75DC"/>
    <w:rsid w:val="00DF0BED"/>
    <w:rsid w:val="00DF6BDE"/>
    <w:rsid w:val="00E00B54"/>
    <w:rsid w:val="00E03AF2"/>
    <w:rsid w:val="00E06824"/>
    <w:rsid w:val="00E1227A"/>
    <w:rsid w:val="00E13891"/>
    <w:rsid w:val="00E27A83"/>
    <w:rsid w:val="00E3186E"/>
    <w:rsid w:val="00E446FC"/>
    <w:rsid w:val="00E555CA"/>
    <w:rsid w:val="00E67DFC"/>
    <w:rsid w:val="00E7136E"/>
    <w:rsid w:val="00E86206"/>
    <w:rsid w:val="00EA429B"/>
    <w:rsid w:val="00EB3CDE"/>
    <w:rsid w:val="00EB529C"/>
    <w:rsid w:val="00EC15DE"/>
    <w:rsid w:val="00EC6D54"/>
    <w:rsid w:val="00EE4A2E"/>
    <w:rsid w:val="00EF707E"/>
    <w:rsid w:val="00F11D04"/>
    <w:rsid w:val="00F1483E"/>
    <w:rsid w:val="00F16ABE"/>
    <w:rsid w:val="00F27195"/>
    <w:rsid w:val="00F36760"/>
    <w:rsid w:val="00F36AEA"/>
    <w:rsid w:val="00F44691"/>
    <w:rsid w:val="00F84DC1"/>
    <w:rsid w:val="00F95519"/>
    <w:rsid w:val="00FB3077"/>
    <w:rsid w:val="00FD6907"/>
    <w:rsid w:val="00FE052D"/>
    <w:rsid w:val="00FE12AE"/>
    <w:rsid w:val="00FE29EC"/>
    <w:rsid w:val="1EF8C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7501298"/>
  <w15:docId w15:val="{5DD5B6CC-0834-48D0-BEDC-C2A1D6D7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B34"/>
    <w:pPr>
      <w:suppressAutoHyphens/>
    </w:pPr>
    <w:rPr>
      <w:lang w:val="es-ES" w:eastAsia="ar-SA"/>
    </w:rPr>
  </w:style>
  <w:style w:type="paragraph" w:styleId="Ttulo1">
    <w:name w:val="heading 1"/>
    <w:basedOn w:val="Normal"/>
    <w:next w:val="Normal"/>
    <w:qFormat/>
    <w:rsid w:val="00537B34"/>
    <w:pPr>
      <w:keepNext/>
      <w:tabs>
        <w:tab w:val="num" w:pos="432"/>
      </w:tabs>
      <w:ind w:left="432" w:hanging="432"/>
      <w:jc w:val="center"/>
      <w:outlineLvl w:val="0"/>
    </w:pPr>
    <w:rPr>
      <w:b/>
      <w:lang w:val="es-ES_tradnl"/>
    </w:rPr>
  </w:style>
  <w:style w:type="paragraph" w:styleId="Ttulo2">
    <w:name w:val="heading 2"/>
    <w:basedOn w:val="Normal"/>
    <w:next w:val="Normal"/>
    <w:qFormat/>
    <w:rsid w:val="00537B34"/>
    <w:pPr>
      <w:keepNext/>
      <w:tabs>
        <w:tab w:val="num" w:pos="576"/>
      </w:tabs>
      <w:ind w:left="576" w:hanging="576"/>
      <w:outlineLvl w:val="1"/>
    </w:pPr>
    <w:rPr>
      <w:rFonts w:ascii="Arial" w:hAnsi="Arial"/>
      <w:b/>
      <w:i/>
      <w:color w:val="0000FF"/>
      <w:sz w:val="24"/>
      <w:lang w:val="es-ES_tradnl"/>
    </w:rPr>
  </w:style>
  <w:style w:type="paragraph" w:styleId="Ttulo3">
    <w:name w:val="heading 3"/>
    <w:basedOn w:val="Normal"/>
    <w:next w:val="Normal"/>
    <w:qFormat/>
    <w:rsid w:val="00537B34"/>
    <w:pPr>
      <w:keepNext/>
      <w:tabs>
        <w:tab w:val="num" w:pos="720"/>
      </w:tabs>
      <w:ind w:left="720" w:hanging="720"/>
      <w:jc w:val="both"/>
      <w:outlineLvl w:val="2"/>
    </w:pPr>
    <w:rPr>
      <w:rFonts w:ascii="Arial" w:hAnsi="Arial"/>
      <w:b/>
      <w:color w:val="0000FF"/>
      <w:lang w:val="es-ES_tradnl"/>
    </w:rPr>
  </w:style>
  <w:style w:type="paragraph" w:styleId="Ttulo4">
    <w:name w:val="heading 4"/>
    <w:basedOn w:val="Normal"/>
    <w:next w:val="Normal"/>
    <w:qFormat/>
    <w:rsid w:val="00537B34"/>
    <w:pPr>
      <w:keepNext/>
      <w:tabs>
        <w:tab w:val="num" w:pos="864"/>
      </w:tabs>
      <w:ind w:left="864" w:hanging="864"/>
      <w:jc w:val="center"/>
      <w:outlineLvl w:val="3"/>
    </w:pPr>
    <w:rPr>
      <w:rFonts w:ascii="Arial" w:hAnsi="Arial"/>
      <w:b/>
      <w:color w:val="0000FF"/>
      <w:lang w:val="es-ES_tradnl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tulo5">
    <w:name w:val="heading 5"/>
    <w:basedOn w:val="Normal"/>
    <w:next w:val="Normal"/>
    <w:qFormat/>
    <w:rsid w:val="00537B34"/>
    <w:pPr>
      <w:keepNext/>
      <w:numPr>
        <w:ilvl w:val="4"/>
        <w:numId w:val="1"/>
      </w:numPr>
      <w:outlineLvl w:val="4"/>
    </w:pPr>
    <w:rPr>
      <w:rFonts w:ascii="Arial" w:hAnsi="Arial"/>
      <w:b/>
      <w:bCs/>
      <w:sz w:val="24"/>
    </w:rPr>
  </w:style>
  <w:style w:type="paragraph" w:styleId="Ttulo6">
    <w:name w:val="heading 6"/>
    <w:basedOn w:val="Normal"/>
    <w:next w:val="Normal"/>
    <w:qFormat/>
    <w:rsid w:val="00537B34"/>
    <w:pPr>
      <w:keepNext/>
      <w:tabs>
        <w:tab w:val="num" w:pos="1152"/>
      </w:tabs>
      <w:ind w:left="1152" w:hanging="1152"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537B34"/>
    <w:pPr>
      <w:keepNext/>
      <w:tabs>
        <w:tab w:val="num" w:pos="1296"/>
      </w:tabs>
      <w:ind w:left="1296" w:hanging="1296"/>
      <w:outlineLvl w:val="6"/>
    </w:pPr>
    <w:rPr>
      <w:rFonts w:ascii="Arial" w:hAnsi="Arial"/>
      <w:b/>
      <w:sz w:val="16"/>
      <w:lang w:val="es-ES_tradnl"/>
    </w:rPr>
  </w:style>
  <w:style w:type="paragraph" w:styleId="Ttulo8">
    <w:name w:val="heading 8"/>
    <w:basedOn w:val="Normal"/>
    <w:next w:val="Normal"/>
    <w:qFormat/>
    <w:rsid w:val="00537B34"/>
    <w:pPr>
      <w:keepNext/>
      <w:tabs>
        <w:tab w:val="num" w:pos="1440"/>
      </w:tabs>
      <w:ind w:left="1440" w:hanging="1440"/>
      <w:jc w:val="right"/>
      <w:outlineLvl w:val="7"/>
    </w:pPr>
    <w:rPr>
      <w:rFonts w:ascii="Arial" w:hAnsi="Arial"/>
      <w:b/>
      <w:sz w:val="16"/>
      <w:lang w:val="es-ES_tradnl"/>
    </w:rPr>
  </w:style>
  <w:style w:type="paragraph" w:styleId="Ttulo9">
    <w:name w:val="heading 9"/>
    <w:basedOn w:val="Normal"/>
    <w:next w:val="Normal"/>
    <w:qFormat/>
    <w:rsid w:val="00537B34"/>
    <w:pPr>
      <w:keepNext/>
      <w:tabs>
        <w:tab w:val="num" w:pos="1584"/>
      </w:tabs>
      <w:ind w:left="1584" w:hanging="1584"/>
      <w:jc w:val="center"/>
      <w:outlineLvl w:val="8"/>
    </w:pPr>
    <w:rPr>
      <w:rFonts w:ascii="Arial" w:hAnsi="Arial"/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2z0">
    <w:name w:val="WW8Num12z0"/>
    <w:rsid w:val="00537B34"/>
    <w:rPr>
      <w:rFonts w:ascii="Calibri" w:hAnsi="Calibri"/>
      <w:color w:val="002060"/>
      <w:sz w:val="28"/>
    </w:rPr>
  </w:style>
  <w:style w:type="character" w:customStyle="1" w:styleId="WW8Num21z0">
    <w:name w:val="WW8Num21z0"/>
    <w:rsid w:val="00537B34"/>
    <w:rPr>
      <w:rFonts w:ascii="Calibri" w:hAnsi="Calibri"/>
      <w:color w:val="002060"/>
      <w:sz w:val="32"/>
    </w:rPr>
  </w:style>
  <w:style w:type="character" w:customStyle="1" w:styleId="Fuentedeprrafopredeter1">
    <w:name w:val="Fuente de párrafo predeter.1"/>
    <w:rsid w:val="00537B34"/>
  </w:style>
  <w:style w:type="character" w:styleId="Nmerodepgina">
    <w:name w:val="page number"/>
    <w:basedOn w:val="Fuentedeprrafopredeter1"/>
    <w:rsid w:val="00537B34"/>
  </w:style>
  <w:style w:type="character" w:customStyle="1" w:styleId="Textoindependiente2Car">
    <w:name w:val="Texto independiente 2 Car"/>
    <w:basedOn w:val="Fuentedeprrafopredeter1"/>
    <w:rsid w:val="00537B34"/>
  </w:style>
  <w:style w:type="character" w:customStyle="1" w:styleId="Ttulo5Car">
    <w:name w:val="Título 5 Car"/>
    <w:basedOn w:val="Fuentedeprrafopredeter1"/>
    <w:rsid w:val="00537B34"/>
    <w:rPr>
      <w:rFonts w:ascii="Arial" w:hAnsi="Arial"/>
      <w:b/>
      <w:bCs/>
      <w:sz w:val="24"/>
    </w:rPr>
  </w:style>
  <w:style w:type="character" w:customStyle="1" w:styleId="Ttulo1Car">
    <w:name w:val="Título 1 Car"/>
    <w:basedOn w:val="Fuentedeprrafopredeter1"/>
    <w:rsid w:val="00537B34"/>
    <w:rPr>
      <w:b/>
      <w:lang w:val="es-ES_tradnl"/>
    </w:rPr>
  </w:style>
  <w:style w:type="paragraph" w:customStyle="1" w:styleId="Encabezado1">
    <w:name w:val="Encabezado1"/>
    <w:basedOn w:val="Normal"/>
    <w:next w:val="Textoindependiente"/>
    <w:rsid w:val="00537B34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Textoindependiente">
    <w:name w:val="Body Text"/>
    <w:basedOn w:val="Normal"/>
    <w:rsid w:val="00537B34"/>
    <w:pPr>
      <w:spacing w:line="360" w:lineRule="auto"/>
      <w:jc w:val="both"/>
    </w:pPr>
    <w:rPr>
      <w:rFonts w:ascii="Arial" w:hAnsi="Arial"/>
      <w:lang w:val="es-ES_tradnl"/>
    </w:rPr>
  </w:style>
  <w:style w:type="paragraph" w:styleId="Lista">
    <w:name w:val="List"/>
    <w:basedOn w:val="Textoindependiente"/>
    <w:rsid w:val="00537B34"/>
    <w:rPr>
      <w:rFonts w:cs="Mangal"/>
    </w:rPr>
  </w:style>
  <w:style w:type="paragraph" w:customStyle="1" w:styleId="Etiqueta">
    <w:name w:val="Etiqueta"/>
    <w:basedOn w:val="Normal"/>
    <w:rsid w:val="00537B34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537B34"/>
    <w:pPr>
      <w:suppressLineNumbers/>
    </w:pPr>
    <w:rPr>
      <w:rFonts w:cs="Mangal"/>
    </w:rPr>
  </w:style>
  <w:style w:type="paragraph" w:styleId="Piedepgina">
    <w:name w:val="footer"/>
    <w:basedOn w:val="Normal"/>
    <w:link w:val="PiedepginaCar"/>
    <w:uiPriority w:val="99"/>
    <w:rsid w:val="00537B34"/>
  </w:style>
  <w:style w:type="paragraph" w:styleId="Encabezado">
    <w:name w:val="header"/>
    <w:basedOn w:val="Normal"/>
    <w:link w:val="EncabezadoCar"/>
    <w:uiPriority w:val="99"/>
    <w:rsid w:val="00537B34"/>
  </w:style>
  <w:style w:type="paragraph" w:customStyle="1" w:styleId="Textoindependiente21">
    <w:name w:val="Texto independiente 21"/>
    <w:basedOn w:val="Normal"/>
    <w:rsid w:val="00537B34"/>
    <w:pPr>
      <w:spacing w:after="120" w:line="480" w:lineRule="auto"/>
    </w:pPr>
  </w:style>
  <w:style w:type="paragraph" w:styleId="Prrafodelista">
    <w:name w:val="List Paragraph"/>
    <w:basedOn w:val="Normal"/>
    <w:qFormat/>
    <w:rsid w:val="00537B34"/>
    <w:pPr>
      <w:ind w:left="720"/>
    </w:pPr>
  </w:style>
  <w:style w:type="paragraph" w:customStyle="1" w:styleId="Contenidodelatabla">
    <w:name w:val="Contenido de la tabla"/>
    <w:basedOn w:val="Normal"/>
    <w:rsid w:val="00537B34"/>
    <w:pPr>
      <w:suppressLineNumbers/>
    </w:pPr>
  </w:style>
  <w:style w:type="paragraph" w:customStyle="1" w:styleId="Encabezadodelatabla">
    <w:name w:val="Encabezado de la tabla"/>
    <w:basedOn w:val="Contenidodelatabla"/>
    <w:rsid w:val="00537B34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537B34"/>
  </w:style>
  <w:style w:type="table" w:styleId="Tablaconcuadrcula">
    <w:name w:val="Table Grid"/>
    <w:basedOn w:val="Tablanormal"/>
    <w:uiPriority w:val="59"/>
    <w:rsid w:val="00146D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rsid w:val="00F11D04"/>
    <w:rPr>
      <w:lang w:val="es-ES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7FE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E5"/>
    <w:rPr>
      <w:rFonts w:ascii="Tahoma" w:hAnsi="Tahoma" w:cs="Tahoma"/>
      <w:sz w:val="16"/>
      <w:szCs w:val="16"/>
      <w:lang w:val="es-ES" w:eastAsia="ar-SA"/>
    </w:rPr>
  </w:style>
  <w:style w:type="paragraph" w:styleId="NormalWeb">
    <w:name w:val="Normal (Web)"/>
    <w:basedOn w:val="Normal"/>
    <w:rsid w:val="00127DDD"/>
    <w:pPr>
      <w:suppressAutoHyphens w:val="0"/>
      <w:spacing w:before="100" w:beforeAutospacing="1" w:after="100" w:afterAutospacing="1"/>
    </w:pPr>
    <w:rPr>
      <w:sz w:val="24"/>
      <w:szCs w:val="24"/>
      <w:lang w:eastAsia="es-ES"/>
    </w:rPr>
  </w:style>
  <w:style w:type="character" w:styleId="Hipervnculo">
    <w:name w:val="Hyperlink"/>
    <w:basedOn w:val="Fuentedeprrafopredeter"/>
    <w:rsid w:val="00127DDD"/>
    <w:rPr>
      <w:color w:val="0248B0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5627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627FA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627FA"/>
    <w:rPr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627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627FA"/>
    <w:rPr>
      <w:b/>
      <w:bCs/>
      <w:lang w:val="es-ES" w:eastAsia="ar-SA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B3077"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B3077"/>
    <w:rPr>
      <w:lang w:val="es-ES" w:eastAsia="ar-SA"/>
    </w:rPr>
  </w:style>
  <w:style w:type="character" w:styleId="Refdenotaalfinal">
    <w:name w:val="endnote reference"/>
    <w:basedOn w:val="Fuentedeprrafopredeter"/>
    <w:uiPriority w:val="99"/>
    <w:semiHidden/>
    <w:unhideWhenUsed/>
    <w:rsid w:val="00FB3077"/>
    <w:rPr>
      <w:vertAlign w:val="superscript"/>
    </w:rPr>
  </w:style>
  <w:style w:type="character" w:customStyle="1" w:styleId="EncabezadoCar">
    <w:name w:val="Encabezado Car"/>
    <w:basedOn w:val="Fuentedeprrafopredeter"/>
    <w:link w:val="Encabezado"/>
    <w:uiPriority w:val="99"/>
    <w:rsid w:val="00D81A68"/>
    <w:rPr>
      <w:lang w:val="es-ES" w:eastAsia="ar-SA"/>
    </w:rPr>
  </w:style>
  <w:style w:type="paragraph" w:styleId="Revisin">
    <w:name w:val="Revision"/>
    <w:hidden/>
    <w:uiPriority w:val="99"/>
    <w:semiHidden/>
    <w:rsid w:val="004A0FB9"/>
    <w:rPr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21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78D2924CCD149A7AF208BFF3F4C53" ma:contentTypeVersion="11" ma:contentTypeDescription="Create a new document." ma:contentTypeScope="" ma:versionID="d49f0746a85fbeb8e1178618ae246fe1">
  <xsd:schema xmlns:xsd="http://www.w3.org/2001/XMLSchema" xmlns:xs="http://www.w3.org/2001/XMLSchema" xmlns:p="http://schemas.microsoft.com/office/2006/metadata/properties" xmlns:ns2="8c242ab3-855a-472a-a1a2-edbf7b14b6c4" xmlns:ns3="7eb89f73-4f75-4abf-8ef5-3e9f9f7c5329" targetNamespace="http://schemas.microsoft.com/office/2006/metadata/properties" ma:root="true" ma:fieldsID="6e11775a7305906d1c069b76a5ce3a0d" ns2:_="" ns3:_="">
    <xsd:import namespace="8c242ab3-855a-472a-a1a2-edbf7b14b6c4"/>
    <xsd:import namespace="7eb89f73-4f75-4abf-8ef5-3e9f9f7c53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42ab3-855a-472a-a1a2-edbf7b14b6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89f73-4f75-4abf-8ef5-3e9f9f7c532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A65E0A-B965-4685-B56D-01497585AF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1647E6-3500-4764-9410-3EBFBC7A23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F3E4AA-064A-47DA-A913-E1234C21C6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42ab3-855a-472a-a1a2-edbf7b14b6c4"/>
    <ds:schemaRef ds:uri="7eb89f73-4f75-4abf-8ef5-3e9f9f7c53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FAE045-CF52-423F-A301-9E92503898D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a7bd0678-4fdf-442f-a8f2-12401bbbf422}" enabled="1" method="Privileged" siteId="{7ac08c8d-539a-4f62-8400-c2fb65763a9d}" contentBits="2" removed="0"/>
  <clbl:label id="{da3f8bcf-8828-47b6-8a2c-5e2a7008821f}" enabled="1" method="Standard" siteId="{6e852f85-8b27-4c6b-8ee2-181db2a7f4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89</Words>
  <Characters>568</Characters>
  <Application>Microsoft Office Word</Application>
  <DocSecurity>0</DocSecurity>
  <Lines>51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Gerencia Corporativa de Recursos Humanos</vt:lpstr>
      <vt:lpstr>Gerencia Corporativa de Recursos Humanos</vt:lpstr>
    </vt:vector>
  </TitlesOfParts>
  <Company>CREDOMATIC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 Corporativa de Recursos Humanos</dc:title>
  <dc:creator>Lency Mc Tagart Arias</dc:creator>
  <cp:lastModifiedBy>Alvaro Enrique  Cascante Moraga</cp:lastModifiedBy>
  <cp:revision>6</cp:revision>
  <cp:lastPrinted>2025-05-30T16:05:00Z</cp:lastPrinted>
  <dcterms:created xsi:type="dcterms:W3CDTF">2025-05-07T22:42:00Z</dcterms:created>
  <dcterms:modified xsi:type="dcterms:W3CDTF">2026-03-27T22:12:00Z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0x010100BFE78D2924CCD149A7AF208BFF3F4C53</vt:lpwstr>
  </property>
  <property fmtid="{D5CDD505-2E9C-101B-9397-08002B2CF9AE}" pid="3" name="MSIP_Label_faca8350-06e1-4360-8612-10912fedaf4a_Enabled">
    <vt:lpwstr>true</vt:lpwstr>
  </property>
  <property fmtid="{D5CDD505-2E9C-101B-9397-08002B2CF9AE}" pid="4" name="MSIP_Label_faca8350-06e1-4360-8612-10912fedaf4a_SetDate">
    <vt:lpwstr>2022-05-19T21:38:19Z</vt:lpwstr>
  </property>
  <property fmtid="{D5CDD505-2E9C-101B-9397-08002B2CF9AE}" pid="5" name="MSIP_Label_faca8350-06e1-4360-8612-10912fedaf4a_Method">
    <vt:lpwstr>Privileged</vt:lpwstr>
  </property>
  <property fmtid="{D5CDD505-2E9C-101B-9397-08002B2CF9AE}" pid="6" name="MSIP_Label_faca8350-06e1-4360-8612-10912fedaf4a_Name">
    <vt:lpwstr>Uso interno</vt:lpwstr>
  </property>
  <property fmtid="{D5CDD505-2E9C-101B-9397-08002B2CF9AE}" pid="7" name="MSIP_Label_faca8350-06e1-4360-8612-10912fedaf4a_SiteId">
    <vt:lpwstr>7ac08c8d-539a-4f62-8400-c2fb65763a9d</vt:lpwstr>
  </property>
  <property fmtid="{D5CDD505-2E9C-101B-9397-08002B2CF9AE}" pid="8" name="MSIP_Label_faca8350-06e1-4360-8612-10912fedaf4a_ActionId">
    <vt:lpwstr>3c0e861b-acc2-44b5-acdc-008d6fefbb85</vt:lpwstr>
  </property>
  <property fmtid="{D5CDD505-2E9C-101B-9397-08002B2CF9AE}" pid="9" name="MSIP_Label_faca8350-06e1-4360-8612-10912fedaf4a_ContentBits">
    <vt:lpwstr>0</vt:lpwstr>
  </property>
  <property fmtid="{D5CDD505-2E9C-101B-9397-08002B2CF9AE}" pid="10" name="ClassificationContentMarkingFooterShapeIds">
    <vt:lpwstr>7ae5b7ab,d40fe70,d757518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Uso Confidencial Externo   |    Copia no controlada al Imprimir o Descargar</vt:lpwstr>
  </property>
</Properties>
</file>